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bookmarkStart w:id="0" w:name="_Hlk159922222"/>
    <w:bookmarkEnd w:id="0"/>
    <w:p w14:paraId="349976FA" w14:textId="77777777" w:rsidR="003E3391" w:rsidRDefault="00E73BEB" w:rsidP="5DB9DF70">
      <w:pPr>
        <w:suppressAutoHyphens w:val="0"/>
        <w:spacing w:before="0" w:after="0" w:line="240" w:lineRule="auto"/>
        <w:rPr>
          <w:rStyle w:val="EIndicecontenido"/>
          <w:rFonts w:asciiTheme="minorHAnsi" w:hAnsiTheme="minorHAnsi" w:cstheme="minorBidi"/>
        </w:rPr>
      </w:pPr>
      <w:r w:rsidRPr="002D6D6D">
        <w:rPr>
          <w:rStyle w:val="WW8Num126z1"/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22B144C5" wp14:editId="293F8368">
                <wp:simplePos x="0" y="0"/>
                <wp:positionH relativeFrom="margin">
                  <wp:posOffset>240665</wp:posOffset>
                </wp:positionH>
                <wp:positionV relativeFrom="paragraph">
                  <wp:posOffset>6151245</wp:posOffset>
                </wp:positionV>
                <wp:extent cx="4857750" cy="723900"/>
                <wp:effectExtent l="0" t="0" r="0" b="0"/>
                <wp:wrapSquare wrapText="bothSides"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0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BF279" w14:textId="59B684E9" w:rsidR="006A642E" w:rsidRPr="004F71DA" w:rsidRDefault="006A642E" w:rsidP="00227E3E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 w:rsidRPr="00227E3E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PROYECTO: {{PROYECTO}}</w:t>
                            </w:r>
                            <w:r w:rsidR="007D6D18" w:rsidRPr="00227E3E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144C5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18.95pt;margin-top:484.35pt;width:382.5pt;height:57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" filled="f" stroked="f">
                <v:textbox>
                  <w:txbxContent>
                    <w:p w14:paraId="265BF279" w14:textId="59B684E9" w:rsidR="006A642E" w:rsidRPr="004F71DA" w:rsidRDefault="006A642E" w:rsidP="00227E3E">
                      <w:pP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</w:rPr>
                      </w:pPr>
                      <w:r w:rsidRPr="00227E3E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PROYECTO: {{PROYECTO}}</w:t>
                      </w:r>
                      <w:r w:rsidR="007D6D18" w:rsidRPr="00227E3E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62A1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7DAD5A6" wp14:editId="27562648">
                <wp:simplePos x="0" y="0"/>
                <wp:positionH relativeFrom="column">
                  <wp:posOffset>180975</wp:posOffset>
                </wp:positionH>
                <wp:positionV relativeFrom="paragraph">
                  <wp:posOffset>1156970</wp:posOffset>
                </wp:positionV>
                <wp:extent cx="5937250" cy="1948180"/>
                <wp:effectExtent l="19050" t="19050" r="2540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19481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809A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4="http://schemas.microsoft.com/office/drawing/2010/main" xmlns:c="http://schemas.openxmlformats.org/drawingml/2006/chart" xmlns:pic="http://schemas.openxmlformats.org/drawingml/2006/picture" xmlns:asvg="http://schemas.microsoft.com/office/drawing/2016/SVG/main">
            <w:pict w14:anchorId="16AB5353">
              <v:rect id="Rectangle 10" style="position:absolute;margin-left:14.25pt;margin-top:91.1pt;width:467.5pt;height:153.4pt;z-index:2516541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#00809a" strokeweight="2.25pt" w14:anchorId="7CD720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">
                <v:stroke dashstyle="1 1"/>
              </v:rect>
            </w:pict>
          </mc:Fallback>
        </mc:AlternateContent>
      </w:r>
      <w:r w:rsidR="00262A1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7B5646C" wp14:editId="783FAF6D">
                <wp:simplePos x="0" y="0"/>
                <wp:positionH relativeFrom="margin">
                  <wp:posOffset>-8890</wp:posOffset>
                </wp:positionH>
                <wp:positionV relativeFrom="paragraph">
                  <wp:posOffset>935990</wp:posOffset>
                </wp:positionV>
                <wp:extent cx="6301105" cy="2394585"/>
                <wp:effectExtent l="0" t="0" r="4445" b="571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105" cy="2394585"/>
                        </a:xfrm>
                        <a:prstGeom prst="rect">
                          <a:avLst/>
                        </a:prstGeom>
                        <a:solidFill>
                          <a:srgbClr val="FF8200">
                            <a:alpha val="8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c="http://schemas.openxmlformats.org/drawingml/2006/chart" xmlns:pic="http://schemas.openxmlformats.org/drawingml/2006/picture" xmlns:asvg="http://schemas.microsoft.com/office/drawing/2016/SVG/main">
            <w:pict w14:anchorId="34F4450B">
              <v:rect id="Rectangle 22" style="position:absolute;margin-left:-.7pt;margin-top:73.7pt;width:496.15pt;height:188.55pt;z-index:2516541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f8200" stroked="f" strokeweight="2pt" w14:anchorId="0DD266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">
                <v:fill opacity="58853f"/>
                <w10:wrap anchorx="margin"/>
              </v:rect>
            </w:pict>
          </mc:Fallback>
        </mc:AlternateContent>
      </w:r>
      <w:r w:rsidR="00262A1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3724E06" wp14:editId="04A0EF9F">
                <wp:simplePos x="0" y="0"/>
                <wp:positionH relativeFrom="margin">
                  <wp:posOffset>-8890</wp:posOffset>
                </wp:positionH>
                <wp:positionV relativeFrom="paragraph">
                  <wp:posOffset>3462020</wp:posOffset>
                </wp:positionV>
                <wp:extent cx="6301105" cy="406400"/>
                <wp:effectExtent l="0" t="0" r="444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105" cy="406400"/>
                        </a:xfrm>
                        <a:prstGeom prst="rect">
                          <a:avLst/>
                        </a:prstGeom>
                        <a:solidFill>
                          <a:srgbClr val="FF8200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c="http://schemas.openxmlformats.org/drawingml/2006/chart" xmlns:pic="http://schemas.openxmlformats.org/drawingml/2006/picture" xmlns:asvg="http://schemas.microsoft.com/office/drawing/2016/SVG/main">
            <w:pict w14:anchorId="729705CF">
              <v:rect id="Rectangle 1" style="position:absolute;margin-left:-.7pt;margin-top:272.6pt;width:496.15pt;height:32pt;z-index:251654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f8200" stroked="f" strokeweight="2pt" w14:anchorId="69D7EE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">
                <v:fill opacity="49087f"/>
                <w10:wrap anchorx="margin"/>
              </v:rect>
            </w:pict>
          </mc:Fallback>
        </mc:AlternateContent>
      </w:r>
      <w:r w:rsidR="009F35ED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51" behindDoc="1" locked="0" layoutInCell="1" allowOverlap="1" wp14:anchorId="7565269B" wp14:editId="73BB9DEC">
                <wp:simplePos x="0" y="0"/>
                <wp:positionH relativeFrom="column">
                  <wp:posOffset>-5756</wp:posOffset>
                </wp:positionH>
                <wp:positionV relativeFrom="paragraph">
                  <wp:posOffset>1475</wp:posOffset>
                </wp:positionV>
                <wp:extent cx="6301640" cy="8152634"/>
                <wp:effectExtent l="0" t="0" r="42545" b="127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640" cy="8152634"/>
                          <a:chOff x="0" y="0"/>
                          <a:chExt cx="6301640" cy="8152634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0" y="0"/>
                            <a:ext cx="6300000" cy="8053496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 cstate="print">
                              <a:alphaModFix amt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" name="Group 8"/>
                        <wpg:cNvGrpSpPr/>
                        <wpg:grpSpPr>
                          <a:xfrm>
                            <a:off x="534" y="8024364"/>
                            <a:ext cx="6301106" cy="128270"/>
                            <a:chOff x="-8092" y="0"/>
                            <a:chExt cx="6301106" cy="128562"/>
                          </a:xfrm>
                        </wpg:grpSpPr>
                        <wps:wsp>
                          <wps:cNvPr id="3" name="Straight Connector 3"/>
                          <wps:cNvCnPr/>
                          <wps:spPr>
                            <a:xfrm>
                              <a:off x="-8092" y="0"/>
                              <a:ext cx="6300000" cy="5041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rgbClr val="00809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-8091" y="29502"/>
                              <a:ext cx="6301105" cy="99060"/>
                            </a:xfrm>
                            <a:prstGeom prst="rect">
                              <a:avLst/>
                            </a:prstGeom>
                            <a:solidFill>
                              <a:srgbClr val="FF82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c="http://schemas.openxmlformats.org/drawingml/2006/chart" xmlns:pic="http://schemas.openxmlformats.org/drawingml/2006/picture" xmlns:asvg="http://schemas.microsoft.com/office/drawing/2016/SVG/main">
            <w:pict w14:anchorId="09EC722D">
              <v:group id="Group 12" style="position:absolute;margin-left:-.45pt;margin-top:.1pt;width:496.2pt;height:641.95pt;z-index:-251662323;mso-width-relative:margin;mso-height-relative:margin" coordsize="63016,81526" o:spid="_x0000_s1026" w14:anchorId="3478FBAB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">
                <v:rect id="Rectangle 21" style="position:absolute;width:63000;height:80534;visibility:visible;mso-wrap-style:square;v-text-anchor:middle" o:spid="_x0000_s1027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">
                  <v:fill type="frame" opacity=".5" o:title="" recolor="t" rotate="t" r:id="rId13"/>
                </v:rect>
                <v:group id="Group 8" style="position:absolute;left:5;top:80243;width:63011;height:1283" coordsize="63011,1285" coordorigin="-80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Straight Connector 3" style="position:absolute;visibility:visible;mso-wrap-style:square" o:spid="_x0000_s1029" strokecolor="#00809a" strokeweight="4.5pt" o:connectortype="straight" from="-80,0" to="6291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"/>
                  <v:rect id="Rectangle 7" style="position:absolute;left:-80;top:295;width:63010;height:990;visibility:visible;mso-wrap-style:square;v-text-anchor:middle" o:spid="_x0000_s1030" fillcolor="#ff8200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"/>
                </v:group>
              </v:group>
            </w:pict>
          </mc:Fallback>
        </mc:AlternateContent>
      </w:r>
      <w:r w:rsidR="00D734D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3E562B8" wp14:editId="4F87E814">
                <wp:simplePos x="0" y="0"/>
                <wp:positionH relativeFrom="margin">
                  <wp:align>left</wp:align>
                </wp:positionH>
                <wp:positionV relativeFrom="paragraph">
                  <wp:posOffset>5324687</wp:posOffset>
                </wp:positionV>
                <wp:extent cx="5194017" cy="1739900"/>
                <wp:effectExtent l="0" t="0" r="6985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017" cy="1739900"/>
                        </a:xfrm>
                        <a:prstGeom prst="rect">
                          <a:avLst/>
                        </a:prstGeom>
                        <a:solidFill>
                          <a:srgbClr val="00809A">
                            <a:alpha val="6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c="http://schemas.openxmlformats.org/drawingml/2006/chart" xmlns:pic="http://schemas.openxmlformats.org/drawingml/2006/picture" xmlns:asvg="http://schemas.microsoft.com/office/drawing/2016/SVG/main">
            <w:pict w14:anchorId="281BDD1E">
              <v:rect id="Rectangle 25" style="position:absolute;margin-left:0;margin-top:419.25pt;width:409pt;height:137pt;z-index:25165414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#00809a" stroked="f" strokeweight="2pt" w14:anchorId="479379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">
                <v:fill opacity="45746f"/>
                <w10:wrap anchorx="margin"/>
              </v:rect>
            </w:pict>
          </mc:Fallback>
        </mc:AlternateContent>
      </w:r>
      <w:r w:rsidR="00B177D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71F46BF" wp14:editId="49F26939">
                <wp:simplePos x="0" y="0"/>
                <wp:positionH relativeFrom="margin">
                  <wp:posOffset>-577</wp:posOffset>
                </wp:positionH>
                <wp:positionV relativeFrom="paragraph">
                  <wp:posOffset>6413500</wp:posOffset>
                </wp:positionV>
                <wp:extent cx="245167" cy="0"/>
                <wp:effectExtent l="0" t="19050" r="2159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16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82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c="http://schemas.openxmlformats.org/drawingml/2006/chart" xmlns:pic="http://schemas.openxmlformats.org/drawingml/2006/picture" xmlns:asvg="http://schemas.microsoft.com/office/drawing/2016/SVG/main">
            <w:pict w14:anchorId="3C098BAA">
              <v:line id="Straight Connector 37" style="position:absolute;flip:y;z-index:2516541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ff8200" strokeweight="2.25pt" from="-.05pt,505pt" to="19.25pt,505pt" w14:anchorId="4E21C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">
                <w10:wrap anchorx="margin"/>
              </v:line>
            </w:pict>
          </mc:Fallback>
        </mc:AlternateContent>
      </w:r>
      <w:r w:rsidR="00B177D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0C74A27" wp14:editId="2F076675">
                <wp:simplePos x="0" y="0"/>
                <wp:positionH relativeFrom="margin">
                  <wp:align>left</wp:align>
                </wp:positionH>
                <wp:positionV relativeFrom="paragraph">
                  <wp:posOffset>5892279</wp:posOffset>
                </wp:positionV>
                <wp:extent cx="255732" cy="0"/>
                <wp:effectExtent l="0" t="19050" r="3048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73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82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c="http://schemas.openxmlformats.org/drawingml/2006/chart" xmlns:pic="http://schemas.openxmlformats.org/drawingml/2006/picture" xmlns:asvg="http://schemas.microsoft.com/office/drawing/2016/SVG/main">
            <w:pict w14:anchorId="3AFA273F">
              <v:line id="Straight Connector 34" style="position:absolute;flip:y;z-index:25165415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#ff8200" strokeweight="2.25pt" from="0,463.95pt" to="20.15pt,463.95pt" w14:anchorId="59FB3E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">
                <w10:wrap anchorx="margin"/>
              </v:line>
            </w:pict>
          </mc:Fallback>
        </mc:AlternateContent>
      </w:r>
      <w:r w:rsidR="004C1193" w:rsidRPr="002D6D6D">
        <w:rPr>
          <w:rStyle w:val="WW8Num129z1"/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4066EA1" wp14:editId="2BDF1BF0">
                <wp:simplePos x="0" y="0"/>
                <wp:positionH relativeFrom="page">
                  <wp:posOffset>772160</wp:posOffset>
                </wp:positionH>
                <wp:positionV relativeFrom="paragraph">
                  <wp:posOffset>5615940</wp:posOffset>
                </wp:positionV>
                <wp:extent cx="4902200" cy="622300"/>
                <wp:effectExtent l="0" t="0" r="0" b="635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2200" cy="622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DF618" w14:textId="2CFF5040" w:rsidR="006A642E" w:rsidRPr="007D6D18" w:rsidRDefault="006A642E" w:rsidP="004C1193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D6D18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NEGOCIO: {{NEGOCIO}}</w:t>
                            </w:r>
                            <w:r w:rsidR="007D6D18" w:rsidRPr="007D6D18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  <w:sz w:val="22"/>
                                </w:rPr>
                                <w:alias w:val="Negocio"/>
                                <w:tag w:val="Negocio"/>
                                <w:id w:val="-939533648"/>
                                <w:showingPlcHdr/>
                                <w:dataBinding w:prefixMappings="xmlns:ns0='http://schemas.microsoft.com/office/2006/metadata/properties' xmlns:ns1='http://www.w3.org/2001/XMLSchema-instance' xmlns:ns2='http://schemas.microsoft.com/office/infopath/2007/PartnerControls' xmlns:ns3='d5ceec44-c83f-491e-ba1d-d393e886dbd1' xmlns:ns4='40b2da15-a5f7-4f80-a8dd-5e5c71f45694' " w:xpath="/ns0:properties[1]/documentManagement[1]/ns3:Negocio[1]" w:storeItemID="{D8F4E120-2DE0-4BD6-90F0-9036DFFA10CB}"/>
                                <w:text/>
                              </w:sdtPr>
                              <w:sdtContent>
                                <w:r w:rsidR="00DE0D7A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2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5C36B342" w14:textId="77777777" w:rsidR="006A642E" w:rsidRPr="006A642E" w:rsidRDefault="006A642E" w:rsidP="006A642E">
                            <w:pPr>
                              <w:jc w:val="center"/>
                              <w:rPr>
                                <w:rFonts w:ascii="Segoe UI" w:hAnsi="Segoe UI" w:cs="Segoe UI"/>
                                <w:color w:val="FF8200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66EA1" id="Text Box 26" o:spid="_x0000_s1027" type="#_x0000_t202" style="position:absolute;left:0;text-align:left;margin-left:60.8pt;margin-top:442.2pt;width:386pt;height:49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" filled="f" stroked="f">
                <v:textbox>
                  <w:txbxContent>
                    <w:p w14:paraId="16DDF618" w14:textId="2CFF5040" w:rsidR="006A642E" w:rsidRPr="007D6D18" w:rsidRDefault="006A642E" w:rsidP="004C1193">
                      <w:pP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7D6D18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NEGOCIO: {{NEGOCIO}}</w:t>
                      </w:r>
                      <w:r w:rsidR="007D6D18" w:rsidRPr="007D6D18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sdt>
                        <w:sdtPr>
                          <w:rPr>
                            <w:rFonts w:asciiTheme="majorHAnsi" w:hAnsiTheme="majorHAnsi" w:cstheme="majorHAnsi"/>
                            <w:b/>
                            <w:bCs/>
                            <w:color w:val="FFFFFF" w:themeColor="background1"/>
                            <w:sz w:val="22"/>
                          </w:rPr>
                          <w:alias w:val="Negocio"/>
                          <w:tag w:val="Negocio"/>
                          <w:id w:val="-939533648"/>
                          <w:showingPlcHdr/>
                          <w:dataBinding w:prefixMappings="xmlns:ns0='http://schemas.microsoft.com/office/2006/metadata/properties' xmlns:ns1='http://www.w3.org/2001/XMLSchema-instance' xmlns:ns2='http://schemas.microsoft.com/office/infopath/2007/PartnerControls' xmlns:ns3='d5ceec44-c83f-491e-ba1d-d393e886dbd1' xmlns:ns4='40b2da15-a5f7-4f80-a8dd-5e5c71f45694' " w:xpath="/ns0:properties[1]/documentManagement[1]/ns3:Negocio[1]" w:storeItemID="{D8F4E120-2DE0-4BD6-90F0-9036DFFA10CB}"/>
                          <w:text/>
                        </w:sdtPr>
                        <w:sdtContent>
                          <w:r w:rsidR="00DE0D7A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22"/>
                            </w:rPr>
                            <w:t xml:space="preserve">     </w:t>
                          </w:r>
                        </w:sdtContent>
                      </w:sdt>
                    </w:p>
                    <w:p w14:paraId="5C36B342" w14:textId="77777777" w:rsidR="006A642E" w:rsidRPr="006A642E" w:rsidRDefault="006A642E" w:rsidP="006A642E">
                      <w:pPr>
                        <w:jc w:val="center"/>
                        <w:rPr>
                          <w:rFonts w:ascii="Segoe UI" w:hAnsi="Segoe UI" w:cs="Segoe UI"/>
                          <w:color w:val="FF8200"/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0706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F71E4A7" wp14:editId="2D155B23">
                <wp:simplePos x="0" y="0"/>
                <wp:positionH relativeFrom="page">
                  <wp:align>center</wp:align>
                </wp:positionH>
                <wp:positionV relativeFrom="paragraph">
                  <wp:posOffset>3347720</wp:posOffset>
                </wp:positionV>
                <wp:extent cx="4394200" cy="67945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67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D24E7" w14:textId="77777777" w:rsidR="00A0706D" w:rsidRPr="00A0706D" w:rsidRDefault="003054F4" w:rsidP="00A0706D">
                            <w:pPr>
                              <w:jc w:val="center"/>
                              <w:rPr>
                                <w:rFonts w:ascii="Segoe UI" w:hAnsi="Segoe UI" w:cs="Segoe UI"/>
                                <w:color w:val="FFFFFF" w:themeColor="background1"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FFFF" w:themeColor="background1"/>
                                <w:sz w:val="40"/>
                                <w:szCs w:val="40"/>
                                <w:lang w:val="es-ES_tradnl"/>
                              </w:rPr>
                              <w:t>Análisis de riesgos</w:t>
                            </w:r>
                            <w:r w:rsidR="006A3487">
                              <w:rPr>
                                <w:rFonts w:ascii="Segoe UI" w:hAnsi="Segoe UI" w:cs="Segoe UI"/>
                                <w:color w:val="FFFFFF" w:themeColor="background1"/>
                                <w:sz w:val="40"/>
                                <w:szCs w:val="40"/>
                                <w:lang w:val="es-ES_tradnl"/>
                              </w:rPr>
                              <w:t xml:space="preserve"> técnicos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1E4A7" id="Text Box 9" o:spid="_x0000_s1028" type="#_x0000_t202" style="position:absolute;left:0;text-align:left;margin-left:0;margin-top:263.6pt;width:346pt;height:53.5pt;z-index:251658247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" filled="f" stroked="f" strokeweight=".5pt">
                <v:textbox>
                  <w:txbxContent>
                    <w:p w14:paraId="7673C497" w14:textId="328686AE" w:rsidR="00A0706D" w:rsidRPr="00A0706D" w:rsidRDefault="003054F4" w:rsidP="00A0706D">
                      <w:pPr>
                        <w:jc w:val="center"/>
                        <w:rPr>
                          <w:rFonts w:ascii="Segoe UI" w:hAnsi="Segoe UI" w:cs="Segoe UI"/>
                          <w:color w:val="FFFFFF" w:themeColor="background1"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  <w:sz w:val="40"/>
                          <w:szCs w:val="40"/>
                          <w:lang w:val="es-ES_tradnl"/>
                        </w:rPr>
                        <w:t>Análisis de riesgos</w:t>
                      </w:r>
                      <w:r w:rsidR="006A3487">
                        <w:rPr>
                          <w:rFonts w:ascii="Segoe UI" w:hAnsi="Segoe UI" w:cs="Segoe UI"/>
                          <w:color w:val="FFFFFF" w:themeColor="background1"/>
                          <w:sz w:val="40"/>
                          <w:szCs w:val="40"/>
                          <w:lang w:val="es-ES_tradnl"/>
                        </w:rPr>
                        <w:t xml:space="preserve"> técnicos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6FF9" w:rsidRPr="00031DFC">
        <w:rPr>
          <w:rStyle w:val="WW8Num129z1"/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76731912" wp14:editId="3E39EEB8">
                <wp:simplePos x="0" y="0"/>
                <wp:positionH relativeFrom="page">
                  <wp:align>center</wp:align>
                </wp:positionH>
                <wp:positionV relativeFrom="paragraph">
                  <wp:posOffset>1196340</wp:posOffset>
                </wp:positionV>
                <wp:extent cx="4597400" cy="1752600"/>
                <wp:effectExtent l="0" t="0" r="0" b="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7400" cy="175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2B2B" w14:textId="77777777" w:rsidR="003E3391" w:rsidRPr="007D6D18" w:rsidRDefault="003E3391" w:rsidP="006A642E">
                            <w:pPr>
                              <w:jc w:val="center"/>
                              <w:rPr>
                                <w:rFonts w:asciiTheme="majorHAnsi" w:eastAsia="BatangChe" w:hAnsiTheme="majorHAnsi" w:cstheme="majorHAnsi"/>
                                <w:color w:val="FFFFFF" w:themeColor="background1"/>
                                <w:sz w:val="96"/>
                                <w:szCs w:val="96"/>
                                <w:lang w:val="es-ES_tradnl"/>
                              </w:rPr>
                            </w:pPr>
                            <w:r w:rsidRPr="007D6D18">
                              <w:rPr>
                                <w:rFonts w:asciiTheme="majorHAnsi" w:eastAsia="BatangChe" w:hAnsiTheme="majorHAnsi" w:cstheme="majorHAnsi"/>
                                <w:color w:val="FFFFFF" w:themeColor="background1"/>
                                <w:sz w:val="96"/>
                                <w:szCs w:val="96"/>
                                <w:lang w:val="es-ES_tradnl"/>
                              </w:rPr>
                              <w:t>Informe de Ciberseguridad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31912" id="Text Box 20" o:spid="_x0000_s1029" type="#_x0000_t202" style="position:absolute;left:0;text-align:left;margin-left:0;margin-top:94.2pt;width:362pt;height:138pt;z-index:25165824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" filled="f" stroked="f">
                <v:textbox>
                  <w:txbxContent>
                    <w:p w14:paraId="02ADE69B" w14:textId="77777777" w:rsidR="003E3391" w:rsidRPr="007D6D18" w:rsidRDefault="003E3391" w:rsidP="006A642E">
                      <w:pPr>
                        <w:jc w:val="center"/>
                        <w:rPr>
                          <w:rFonts w:asciiTheme="majorHAnsi" w:eastAsia="BatangChe" w:hAnsiTheme="majorHAnsi" w:cstheme="majorHAnsi"/>
                          <w:color w:val="FFFFFF" w:themeColor="background1"/>
                          <w:sz w:val="96"/>
                          <w:szCs w:val="96"/>
                          <w:lang w:val="es-ES_tradnl"/>
                        </w:rPr>
                      </w:pPr>
                      <w:r w:rsidRPr="007D6D18">
                        <w:rPr>
                          <w:rFonts w:asciiTheme="majorHAnsi" w:eastAsia="BatangChe" w:hAnsiTheme="majorHAnsi" w:cstheme="majorHAnsi"/>
                          <w:color w:val="FFFFFF" w:themeColor="background1"/>
                          <w:sz w:val="96"/>
                          <w:szCs w:val="96"/>
                          <w:lang w:val="es-ES_tradnl"/>
                        </w:rPr>
                        <w:t>Informe de Ciberseguridad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B7632" w:rsidRPr="5DB9DF70">
        <w:rPr>
          <w:rStyle w:val="EIndicecontenido"/>
          <w:rFonts w:asciiTheme="minorHAnsi" w:hAnsiTheme="minorHAnsi" w:cstheme="minorBidi"/>
        </w:rPr>
        <w:br w:type="page"/>
      </w:r>
      <w:bookmarkStart w:id="1" w:name="_Hlk130561101"/>
      <w:bookmarkEnd w:id="1"/>
    </w:p>
    <w:sdt>
      <w:sdtPr>
        <w:id w:val="19815728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761BA0" w14:textId="77777777" w:rsidR="0047223C" w:rsidRPr="0047223C" w:rsidRDefault="0047223C" w:rsidP="0047223C">
          <w:pPr>
            <w:rPr>
              <w:rFonts w:asciiTheme="majorHAnsi" w:hAnsiTheme="majorHAnsi" w:cstheme="majorHAnsi"/>
              <w:b/>
              <w:bCs/>
              <w:color w:val="00809A"/>
              <w:sz w:val="28"/>
              <w:u w:val="single"/>
            </w:rPr>
          </w:pPr>
          <w:r w:rsidRPr="00A04D89">
            <w:rPr>
              <w:rStyle w:val="EIndicecontenido"/>
              <w:rFonts w:asciiTheme="majorHAnsi" w:hAnsiTheme="majorHAnsi" w:cstheme="majorHAnsi"/>
              <w:color w:val="00809A"/>
              <w:u w:val="single"/>
            </w:rPr>
            <w:t>Contenido</w:t>
          </w:r>
        </w:p>
        <w:p w14:paraId="140EBBEB" w14:textId="77777777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02602" w:history="1">
            <w:r w:rsidRPr="00F44C0F">
              <w:rPr>
                <w:rStyle w:val="Hipervnculo"/>
                <w:rFonts w:asciiTheme="majorHAnsi" w:hAnsiTheme="majorHAnsi" w:cstheme="majorBidi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rFonts w:asciiTheme="majorHAnsi" w:hAnsiTheme="majorHAnsi" w:cstheme="majorBidi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BE457" w14:textId="77777777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3" w:history="1">
            <w:r w:rsidRPr="00F44C0F">
              <w:rPr>
                <w:rStyle w:val="Hipervnculo"/>
                <w:rFonts w:asciiTheme="majorHAnsi" w:hAnsiTheme="majorHAnsi" w:cstheme="majorBidi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rFonts w:asciiTheme="majorHAnsi" w:hAnsiTheme="majorHAnsi" w:cstheme="majorBidi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39966" w14:textId="77777777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4" w:history="1">
            <w:r w:rsidRPr="00F44C0F">
              <w:rPr>
                <w:rStyle w:val="Hipervnculo"/>
                <w:rFonts w:asciiTheme="majorHAnsi" w:hAnsiTheme="majorHAnsi" w:cstheme="majorHAnsi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rFonts w:asciiTheme="majorHAnsi" w:hAnsiTheme="majorHAnsi" w:cstheme="majorBidi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0B5F2" w14:textId="77777777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5" w:history="1">
            <w:r w:rsidRPr="00F44C0F">
              <w:rPr>
                <w:rStyle w:val="Hipervnculo"/>
                <w:rFonts w:asciiTheme="majorHAnsi" w:hAnsiTheme="majorHAnsi" w:cstheme="majorHAnsi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rFonts w:asciiTheme="majorHAnsi" w:hAnsiTheme="majorHAnsi" w:cstheme="majorBidi"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E13B" w14:textId="77777777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6" w:history="1">
            <w:r w:rsidRPr="00F44C0F">
              <w:rPr>
                <w:rStyle w:val="Hipervnculo"/>
                <w:bCs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D3F84" w14:textId="77777777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7" w:history="1">
            <w:r w:rsidRPr="00F44C0F">
              <w:rPr>
                <w:rStyle w:val="Hipervnculo"/>
                <w:bCs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CARACTERÍSTICAS GENERALES DE LA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A95CE" w14:textId="77777777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8" w:history="1">
            <w:r w:rsidRPr="00F44C0F">
              <w:rPr>
                <w:rStyle w:val="Hipervnculo"/>
                <w:rFonts w:asciiTheme="majorHAnsi" w:hAnsiTheme="majorHAnsi" w:cstheme="majorHAnsi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rFonts w:asciiTheme="majorHAnsi" w:hAnsiTheme="majorHAnsi" w:cstheme="majorHAnsi"/>
                <w:noProof/>
              </w:rPr>
              <w:t>INCUMPLIMIENTOS Y AMENAZAS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1B410" w14:textId="77777777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9" w:history="1">
            <w:r w:rsidRPr="00F44C0F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59471" w14:textId="77777777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0" w:history="1">
            <w:r w:rsidRPr="00F44C0F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RESULTADOS DEL ANÁLISIS Y MEDIDAS MITIGANTES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C8999" w14:textId="77777777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1" w:history="1">
            <w:r w:rsidRPr="00F44C0F">
              <w:rPr>
                <w:rStyle w:val="Hipervnculo"/>
                <w:bCs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Robo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75E31" w14:textId="77777777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2" w:history="1">
            <w:r w:rsidRPr="00F44C0F">
              <w:rPr>
                <w:rStyle w:val="Hipervnculo"/>
                <w:bCs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Acceso no autorizado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54CB4" w14:textId="77777777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3" w:history="1">
            <w:r w:rsidRPr="00F44C0F">
              <w:rPr>
                <w:rStyle w:val="Hipervnculo"/>
                <w:bCs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Demora en la detección de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C5323" w14:textId="77777777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4" w:history="1">
            <w:r w:rsidRPr="00F44C0F">
              <w:rPr>
                <w:rStyle w:val="Hipervnculo"/>
                <w:bCs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Demora en la detección de vulnerabilidades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E0C9B" w14:textId="77777777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5" w:history="1">
            <w:r w:rsidRPr="00F44C0F">
              <w:rPr>
                <w:rStyle w:val="Hipervnculo"/>
                <w:bCs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Pérdida de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65434" w14:textId="77777777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6" w:history="1">
            <w:r w:rsidRPr="00F44C0F">
              <w:rPr>
                <w:rStyle w:val="Hipervnculo"/>
                <w:bCs/>
                <w:noProof/>
              </w:rPr>
              <w:t>7.6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Demora en la detección de intrusiones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03B7" w14:textId="77777777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7" w:history="1">
            <w:r w:rsidRPr="00F44C0F">
              <w:rPr>
                <w:rStyle w:val="Hipervnculo"/>
                <w:rFonts w:asciiTheme="majorHAnsi" w:hAnsiTheme="majorHAnsi" w:cstheme="majorHAnsi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rFonts w:asciiTheme="majorHAnsi" w:hAnsiTheme="majorHAnsi" w:cstheme="majorHAnsi"/>
                <w:noProof/>
              </w:rPr>
              <w:t>DEUDA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05F7F" w14:textId="77777777" w:rsidR="0047223C" w:rsidRDefault="0047223C">
          <w:r>
            <w:rPr>
              <w:b/>
              <w:bCs/>
              <w:noProof/>
            </w:rPr>
            <w:fldChar w:fldCharType="end"/>
          </w:r>
        </w:p>
      </w:sdtContent>
    </w:sdt>
    <w:p w14:paraId="53DC57B6" w14:textId="77777777" w:rsidR="0047223C" w:rsidRPr="00A04D89" w:rsidRDefault="0047223C" w:rsidP="00C86BF7">
      <w:pPr>
        <w:rPr>
          <w:rStyle w:val="EIndicecontenido"/>
          <w:rFonts w:asciiTheme="majorHAnsi" w:hAnsiTheme="majorHAnsi" w:cstheme="majorHAnsi"/>
          <w:color w:val="00809A"/>
          <w:u w:val="single"/>
        </w:rPr>
      </w:pPr>
    </w:p>
    <w:p w14:paraId="471DD362" w14:textId="77777777" w:rsidR="00467AF0" w:rsidRPr="00525734" w:rsidRDefault="00B24537" w:rsidP="00C86BF7">
      <w:pPr>
        <w:pStyle w:val="TDC1"/>
        <w:rPr>
          <w:rStyle w:val="EIndicecontenido"/>
          <w:rFonts w:asciiTheme="minorHAnsi" w:hAnsiTheme="minorHAnsi" w:cstheme="minorHAnsi"/>
          <w:u w:val="single"/>
        </w:rPr>
      </w:pPr>
      <w:r w:rsidRPr="00525734">
        <w:rPr>
          <w:rFonts w:asciiTheme="minorHAnsi" w:hAnsiTheme="minorHAnsi" w:cstheme="minorHAnsi"/>
        </w:rPr>
        <w:t xml:space="preserve"> </w:t>
      </w:r>
    </w:p>
    <w:p w14:paraId="5E433084" w14:textId="77777777" w:rsidR="007D3F28" w:rsidRPr="00525734" w:rsidRDefault="007D3F28" w:rsidP="00C86BF7">
      <w:pPr>
        <w:suppressAutoHyphens w:val="0"/>
        <w:spacing w:before="0" w:after="0" w:line="240" w:lineRule="auto"/>
        <w:rPr>
          <w:rStyle w:val="EIndicecontenido"/>
          <w:rFonts w:asciiTheme="minorHAnsi" w:hAnsiTheme="minorHAnsi" w:cstheme="minorHAnsi"/>
          <w:u w:val="single"/>
        </w:rPr>
      </w:pPr>
      <w:r w:rsidRPr="00525734">
        <w:rPr>
          <w:rStyle w:val="EIndicecontenido"/>
          <w:rFonts w:asciiTheme="minorHAnsi" w:hAnsiTheme="minorHAnsi" w:cstheme="minorHAnsi"/>
          <w:u w:val="single"/>
        </w:rPr>
        <w:br w:type="page"/>
      </w:r>
    </w:p>
    <w:p w14:paraId="52A91098" w14:textId="77777777" w:rsidR="008953A2" w:rsidRPr="00A04D89" w:rsidRDefault="004C49D9" w:rsidP="00C86BF7">
      <w:pPr>
        <w:rPr>
          <w:rFonts w:asciiTheme="majorHAnsi" w:hAnsiTheme="majorHAnsi" w:cstheme="majorHAnsi"/>
          <w:color w:val="00809A"/>
        </w:rPr>
      </w:pPr>
      <w:r w:rsidRPr="00A04D89">
        <w:rPr>
          <w:rStyle w:val="EIndicecontenido"/>
          <w:rFonts w:asciiTheme="majorHAnsi" w:hAnsiTheme="majorHAnsi" w:cstheme="majorHAnsi"/>
          <w:color w:val="00809A"/>
          <w:u w:val="single"/>
        </w:rPr>
        <w:lastRenderedPageBreak/>
        <w:t xml:space="preserve">Control de </w:t>
      </w:r>
      <w:r w:rsidRPr="00CB022B">
        <w:rPr>
          <w:rStyle w:val="EIndicecontenido"/>
          <w:rFonts w:asciiTheme="majorHAnsi" w:hAnsiTheme="majorHAnsi" w:cstheme="majorHAnsi"/>
          <w:color w:val="00809A"/>
          <w:u w:val="single"/>
        </w:rPr>
        <w:t>Versiones</w:t>
      </w:r>
    </w:p>
    <w:tbl>
      <w:tblPr>
        <w:tblStyle w:val="Tabladecuadrcula5oscura-nfasis61"/>
        <w:tblW w:w="9939" w:type="dxa"/>
        <w:tblBorders>
          <w:top w:val="dotted" w:sz="8" w:space="0" w:color="FFFFFF"/>
          <w:left w:val="dotted" w:sz="8" w:space="0" w:color="FFFFFF"/>
          <w:bottom w:val="dotted" w:sz="8" w:space="0" w:color="FFFFFF"/>
          <w:right w:val="dotted" w:sz="8" w:space="0" w:color="FFFFFF"/>
          <w:insideH w:val="dotted" w:sz="8" w:space="0" w:color="FFFFFF"/>
          <w:insideV w:val="dotted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205"/>
        <w:gridCol w:w="3166"/>
        <w:gridCol w:w="1984"/>
        <w:gridCol w:w="3584"/>
      </w:tblGrid>
      <w:tr w:rsidR="00336B90" w:rsidRPr="00525734" w14:paraId="29885370" w14:textId="77777777" w:rsidTr="00C86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5" w:type="dxa"/>
            <w:shd w:val="clear" w:color="auto" w:fill="FF8200"/>
          </w:tcPr>
          <w:p w14:paraId="3AEE6C7D" w14:textId="77777777" w:rsidR="008953A2" w:rsidRPr="004774D2" w:rsidRDefault="004C49D9" w:rsidP="00E94D59">
            <w:pPr>
              <w:spacing w:after="120"/>
              <w:jc w:val="center"/>
              <w:rPr>
                <w:rFonts w:asciiTheme="minorHAnsi" w:hAnsiTheme="minorHAnsi" w:cstheme="minorHAnsi"/>
                <w:b/>
                <w:caps/>
                <w:color w:val="FFFFFF" w:themeColor="background1"/>
                <w:sz w:val="24"/>
              </w:rPr>
            </w:pPr>
            <w:r w:rsidRPr="004774D2">
              <w:rPr>
                <w:rFonts w:asciiTheme="minorHAnsi" w:hAnsiTheme="minorHAnsi" w:cstheme="minorHAnsi"/>
                <w:b/>
                <w:color w:val="FFFFFF" w:themeColor="background1"/>
              </w:rPr>
              <w:t>Versión</w:t>
            </w:r>
          </w:p>
        </w:tc>
        <w:tc>
          <w:tcPr>
            <w:tcW w:w="3166" w:type="dxa"/>
            <w:shd w:val="clear" w:color="auto" w:fill="FF8200"/>
          </w:tcPr>
          <w:p w14:paraId="67C4C602" w14:textId="77777777" w:rsidR="008953A2" w:rsidRPr="004774D2" w:rsidRDefault="004C49D9" w:rsidP="00E94D59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aps/>
                <w:color w:val="FFFFFF" w:themeColor="background1"/>
                <w:sz w:val="24"/>
              </w:rPr>
            </w:pPr>
            <w:r w:rsidRPr="004774D2">
              <w:rPr>
                <w:rFonts w:asciiTheme="minorHAnsi" w:hAnsiTheme="minorHAnsi" w:cstheme="minorHAnsi"/>
                <w:b/>
                <w:color w:val="FFFFFF" w:themeColor="background1"/>
              </w:rPr>
              <w:t>Responsable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  <w:shd w:val="clear" w:color="auto" w:fill="FF8200"/>
          </w:tcPr>
          <w:p w14:paraId="02ED2953" w14:textId="77777777" w:rsidR="008953A2" w:rsidRPr="004774D2" w:rsidRDefault="004C49D9" w:rsidP="00E94D59">
            <w:pPr>
              <w:spacing w:after="120"/>
              <w:jc w:val="center"/>
              <w:rPr>
                <w:rFonts w:asciiTheme="minorHAnsi" w:hAnsiTheme="minorHAnsi" w:cstheme="minorHAnsi"/>
                <w:b/>
                <w:caps/>
                <w:color w:val="FFFFFF" w:themeColor="background1"/>
                <w:sz w:val="24"/>
              </w:rPr>
            </w:pPr>
            <w:r w:rsidRPr="004774D2">
              <w:rPr>
                <w:rFonts w:asciiTheme="minorHAnsi" w:hAnsiTheme="minorHAnsi" w:cstheme="minorHAnsi"/>
                <w:b/>
                <w:color w:val="FFFFFF" w:themeColor="background1"/>
              </w:rPr>
              <w:t>Fecha</w:t>
            </w:r>
          </w:p>
        </w:tc>
        <w:tc>
          <w:tcPr>
            <w:tcW w:w="3584" w:type="dxa"/>
            <w:shd w:val="clear" w:color="auto" w:fill="FF8200"/>
          </w:tcPr>
          <w:p w14:paraId="5F570C86" w14:textId="77777777" w:rsidR="008953A2" w:rsidRPr="004774D2" w:rsidRDefault="004C49D9" w:rsidP="00E94D59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aps/>
                <w:color w:val="FFFFFF" w:themeColor="background1"/>
                <w:sz w:val="24"/>
              </w:rPr>
            </w:pPr>
            <w:r w:rsidRPr="004774D2">
              <w:rPr>
                <w:rFonts w:asciiTheme="minorHAnsi" w:hAnsiTheme="minorHAnsi" w:cstheme="minorHAnsi"/>
                <w:b/>
                <w:color w:val="FFFFFF" w:themeColor="background1"/>
              </w:rPr>
              <w:t>Descripción del cambio</w:t>
            </w:r>
          </w:p>
        </w:tc>
      </w:tr>
      <w:tr w:rsidR="001F2C87" w:rsidRPr="00525734" w14:paraId="5B5A682C" w14:textId="77777777" w:rsidTr="00C86BF7">
        <w:trPr>
          <w:trHeight w:val="5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5" w:type="dxa"/>
            <w:shd w:val="clear" w:color="auto" w:fill="F2F2F2"/>
          </w:tcPr>
          <w:p w14:paraId="6DF5C999" w14:textId="77777777" w:rsidR="004C49D9" w:rsidRPr="004774D2" w:rsidRDefault="00B96025" w:rsidP="00E94D59">
            <w:pPr>
              <w:spacing w:after="120"/>
              <w:jc w:val="center"/>
              <w:rPr>
                <w:rFonts w:asciiTheme="minorHAnsi" w:hAnsiTheme="minorHAnsi" w:cstheme="minorHAnsi"/>
                <w:color w:val="5A5A5A"/>
              </w:rPr>
            </w:pPr>
            <w:r w:rsidRPr="004774D2">
              <w:rPr>
                <w:rFonts w:asciiTheme="minorHAnsi" w:hAnsiTheme="minorHAnsi" w:cstheme="minorHAnsi"/>
                <w:color w:val="5A5A5A"/>
              </w:rPr>
              <w:t>1.0</w:t>
            </w:r>
          </w:p>
        </w:tc>
        <w:tc>
          <w:tcPr>
            <w:tcW w:w="3166" w:type="dxa"/>
            <w:shd w:val="clear" w:color="auto" w:fill="F2F2F2"/>
          </w:tcPr>
          <w:p w14:paraId="0943F197" w14:textId="77777777" w:rsidR="000A1BA4" w:rsidRPr="004774D2" w:rsidRDefault="004F71DA" w:rsidP="00E94D59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color w:val="5A5A5A"/>
              </w:rPr>
            </w:pPr>
            <w:r>
              <w:rPr>
                <w:rFonts w:asciiTheme="minorHAnsi" w:hAnsiTheme="minorHAnsi" w:cstheme="minorHAnsi"/>
                <w:color w:val="5A5A5A"/>
              </w:rPr>
              <w:t>Arquitectura de seguridad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  <w:shd w:val="clear" w:color="auto" w:fill="F2F2F2"/>
          </w:tcPr>
          <w:p w14:paraId="0E97DCD7" w14:textId="77777777" w:rsidR="00BB6854" w:rsidRDefault="00000000">
            <w:pPr>
              <w:jc w:val="center"/>
            </w:pPr>
            <w:r>
              <w:t>{{FECHA_VERSION}}</w:t>
            </w:r>
          </w:p>
        </w:tc>
        <w:tc>
          <w:tcPr>
            <w:tcW w:w="3584" w:type="dxa"/>
            <w:shd w:val="clear" w:color="auto" w:fill="F2F2F2"/>
          </w:tcPr>
          <w:p w14:paraId="72FFD34F" w14:textId="77777777" w:rsidR="008953A2" w:rsidRPr="004774D2" w:rsidRDefault="007E44B8" w:rsidP="00E94D59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5A5A5A"/>
              </w:rPr>
            </w:pPr>
            <w:r w:rsidRPr="004774D2">
              <w:rPr>
                <w:rFonts w:asciiTheme="minorHAnsi" w:hAnsiTheme="minorHAnsi" w:cstheme="minorHAnsi"/>
                <w:color w:val="5A5A5A"/>
              </w:rPr>
              <w:t>Versión inicial</w:t>
            </w:r>
          </w:p>
        </w:tc>
      </w:tr>
    </w:tbl>
    <w:p w14:paraId="365B3E2C" w14:textId="77777777" w:rsidR="00BC2115" w:rsidRPr="00357A3C" w:rsidRDefault="00BC2115" w:rsidP="00C86BF7">
      <w:pPr>
        <w:suppressAutoHyphens w:val="0"/>
        <w:spacing w:before="0" w:after="0" w:line="240" w:lineRule="auto"/>
        <w:rPr>
          <w:lang w:val="es-ES"/>
        </w:rPr>
      </w:pPr>
      <w:bookmarkStart w:id="2" w:name="__RefHeading__29_1939280625"/>
      <w:bookmarkStart w:id="3" w:name="_Toc401650622"/>
      <w:bookmarkStart w:id="4" w:name="_Toc352688557"/>
      <w:bookmarkStart w:id="5" w:name="_Toc352155717"/>
      <w:bookmarkStart w:id="6" w:name="_Toc352667361"/>
      <w:bookmarkEnd w:id="2"/>
      <w:r w:rsidRPr="1D52F54E">
        <w:rPr>
          <w:rFonts w:asciiTheme="minorHAnsi" w:hAnsiTheme="minorHAnsi" w:cstheme="minorBidi"/>
          <w:caps/>
        </w:rPr>
        <w:br w:type="page"/>
      </w:r>
    </w:p>
    <w:p w14:paraId="656CDDD2" w14:textId="77777777" w:rsidR="00FC2951" w:rsidRDefault="00FC2951" w:rsidP="00FC2951">
      <w:pPr>
        <w:pStyle w:val="Ttulo1"/>
        <w:rPr>
          <w:rFonts w:asciiTheme="majorHAnsi" w:hAnsiTheme="majorHAnsi" w:cstheme="majorBidi"/>
        </w:rPr>
      </w:pPr>
      <w:bookmarkStart w:id="7" w:name="_Toc158653887"/>
      <w:bookmarkStart w:id="8" w:name="_Toc224202579"/>
      <w:bookmarkStart w:id="9" w:name="_Toc224202602"/>
      <w:r>
        <w:rPr>
          <w:rFonts w:asciiTheme="majorHAnsi" w:hAnsiTheme="majorHAnsi" w:cstheme="majorBidi"/>
        </w:rPr>
        <w:lastRenderedPageBreak/>
        <w:t>Resumen Ejecutivo</w:t>
      </w:r>
      <w:bookmarkEnd w:id="7"/>
      <w:bookmarkEnd w:id="8"/>
      <w:bookmarkEnd w:id="9"/>
    </w:p>
    <w:p w14:paraId="1C86B834" w14:textId="77777777" w:rsidR="00E07AA2" w:rsidRPr="00525734" w:rsidRDefault="00E07AA2" w:rsidP="00E07AA2">
      <w:pPr>
        <w:rPr>
          <w:rFonts w:asciiTheme="minorHAnsi" w:hAnsiTheme="minorHAnsi" w:cstheme="minorHAnsi"/>
          <w:lang w:val="es-ES" w:eastAsia="en-US"/>
        </w:rPr>
      </w:pPr>
      <w:r w:rsidRPr="00525734">
        <w:rPr>
          <w:rFonts w:asciiTheme="minorHAnsi" w:hAnsiTheme="minorHAnsi" w:cstheme="minorHAnsi"/>
        </w:rPr>
        <w:t xml:space="preserve">Las amenazas se clasificarán según su nivel de criticidad, las cuales dependen de la probabilidad y del impacto de estas amenazas sobre la infraestructura de </w:t>
      </w:r>
      <w:r w:rsidR="00DE0D7A">
        <w:rPr>
          <w:rFonts w:asciiTheme="minorHAnsi" w:hAnsiTheme="minorHAnsi" w:cstheme="minorHAnsi"/>
        </w:rPr>
        <w:t>EMPRESA</w:t>
      </w:r>
      <w:r w:rsidRPr="00525734">
        <w:rPr>
          <w:rFonts w:asciiTheme="minorHAnsi" w:hAnsiTheme="minorHAnsi" w:cstheme="minorHAnsi"/>
        </w:rPr>
        <w:t xml:space="preserve"> o en la Organización.</w:t>
      </w:r>
    </w:p>
    <w:tbl>
      <w:tblPr>
        <w:tblpPr w:leftFromText="142" w:rightFromText="142" w:vertAnchor="text" w:horzAnchor="margin" w:tblpY="98"/>
        <w:tblW w:w="99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2615"/>
        <w:gridCol w:w="6448"/>
      </w:tblGrid>
      <w:tr w:rsidR="00E07AA2" w:rsidRPr="005C797C" w14:paraId="75DC99FD" w14:textId="77777777" w:rsidTr="47D0CC85">
        <w:trPr>
          <w:trHeight w:val="343"/>
        </w:trPr>
        <w:tc>
          <w:tcPr>
            <w:tcW w:w="353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F820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55607B" w14:textId="77777777" w:rsidR="00E07AA2" w:rsidRPr="006929E1" w:rsidRDefault="00E07AA2" w:rsidP="006929E1">
            <w:pPr>
              <w:spacing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6929E1">
              <w:rPr>
                <w:rFonts w:asciiTheme="minorHAnsi" w:hAnsiTheme="minorHAnsi" w:cstheme="minorHAnsi"/>
                <w:b/>
                <w:color w:val="FFFFFF" w:themeColor="background1"/>
              </w:rPr>
              <w:t>Leyenda</w:t>
            </w:r>
          </w:p>
        </w:tc>
        <w:tc>
          <w:tcPr>
            <w:tcW w:w="6448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F820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163345D" w14:textId="77777777" w:rsidR="00E07AA2" w:rsidRPr="006929E1" w:rsidRDefault="00E07AA2" w:rsidP="006929E1">
            <w:pPr>
              <w:spacing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6929E1">
              <w:rPr>
                <w:rFonts w:asciiTheme="minorHAnsi" w:hAnsiTheme="minorHAnsi" w:cstheme="minorHAnsi"/>
                <w:b/>
                <w:color w:val="FFFFFF" w:themeColor="background1"/>
              </w:rPr>
              <w:t>Tratamiento</w:t>
            </w:r>
          </w:p>
        </w:tc>
      </w:tr>
      <w:tr w:rsidR="00E07AA2" w:rsidRPr="005C797C" w14:paraId="1441B8A5" w14:textId="77777777" w:rsidTr="47D0CC85">
        <w:trPr>
          <w:trHeight w:val="416"/>
        </w:trPr>
        <w:tc>
          <w:tcPr>
            <w:tcW w:w="919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B0C86AF" w14:textId="77777777" w:rsidR="00E07AA2" w:rsidRPr="006929E1" w:rsidRDefault="00E07AA2" w:rsidP="006929E1">
            <w:pPr>
              <w:spacing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6929E1">
              <w:rPr>
                <w:rFonts w:asciiTheme="minorHAnsi" w:hAnsiTheme="minorHAnsi" w:cstheme="minorHAnsi"/>
                <w:b/>
                <w:color w:val="FFFFFF" w:themeColor="background1"/>
              </w:rPr>
              <w:t>Riesgo Alto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97A026" w14:textId="77777777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Alta probabilidad de materialización de una amenaza en la infraestructura de</w:t>
            </w:r>
            <w:r w:rsidR="00AC322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 EMPRESA</w:t>
            </w: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 y/o con alto impacto en la Organización.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E78A9A" w14:textId="77777777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Debido al alto nivel del impacto asociado a este nivel de riesgo y a la probabilidad de ocurrencia, se debe </w:t>
            </w:r>
            <w:r w:rsidRPr="005C797C">
              <w:rPr>
                <w:rFonts w:eastAsia="Times New Roman" w:cs="Arial"/>
                <w:b/>
                <w:bCs/>
                <w:szCs w:val="20"/>
                <w:bdr w:val="none" w:sz="0" w:space="0" w:color="auto" w:frame="1"/>
              </w:rPr>
              <w:t>mitigar el riesgo </w:t>
            </w:r>
            <w:r>
              <w:rPr>
                <w:rFonts w:eastAsia="Times New Roman" w:cs="Arial"/>
                <w:szCs w:val="20"/>
                <w:bdr w:val="none" w:sz="0" w:space="0" w:color="auto" w:frame="1"/>
              </w:rPr>
              <w:t>con la mayor brevedad posible </w:t>
            </w: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(&lt; 3 meses)</w:t>
            </w:r>
          </w:p>
          <w:p w14:paraId="5EBD03A5" w14:textId="77777777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Adicionalmente, y mientras el riesgo se mantenga vigente, éste deberá ser aprobado y autorizado por el director del Negocio correspondiente, y en el caso de que el riesgo sea Cross a toda la compañía, aprobado por el </w:t>
            </w:r>
            <w:proofErr w:type="gramStart"/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Director</w:t>
            </w:r>
            <w:proofErr w:type="gramEnd"/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 de Servicios TI.</w:t>
            </w:r>
          </w:p>
        </w:tc>
      </w:tr>
      <w:tr w:rsidR="00E07AA2" w:rsidRPr="005C797C" w14:paraId="056849DB" w14:textId="77777777" w:rsidTr="47D0CC85">
        <w:trPr>
          <w:trHeight w:val="245"/>
        </w:trPr>
        <w:tc>
          <w:tcPr>
            <w:tcW w:w="919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8555467" w14:textId="77777777" w:rsidR="00E07AA2" w:rsidRPr="006929E1" w:rsidRDefault="00E07AA2" w:rsidP="006929E1">
            <w:pPr>
              <w:spacing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6929E1">
              <w:rPr>
                <w:rFonts w:asciiTheme="minorHAnsi" w:hAnsiTheme="minorHAnsi" w:cstheme="minorHAnsi"/>
                <w:b/>
                <w:color w:val="FFFFFF" w:themeColor="background1"/>
              </w:rPr>
              <w:t>Riesgo Medio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93D1AE" w14:textId="77777777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Probabilidad media de materialización de una amenaza en la infraestructura de </w:t>
            </w:r>
            <w:r w:rsidR="00AC322C">
              <w:rPr>
                <w:rFonts w:eastAsia="Times New Roman" w:cs="Arial"/>
                <w:szCs w:val="20"/>
                <w:bdr w:val="none" w:sz="0" w:space="0" w:color="auto" w:frame="1"/>
              </w:rPr>
              <w:t>EMPRESA</w:t>
            </w: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 y/o con impacto medio en la Organización.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DFC706" w14:textId="77777777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Se debe </w:t>
            </w:r>
            <w:r w:rsidRPr="005C797C">
              <w:rPr>
                <w:rFonts w:eastAsia="Times New Roman" w:cs="Arial"/>
                <w:b/>
                <w:bCs/>
                <w:szCs w:val="20"/>
                <w:bdr w:val="none" w:sz="0" w:space="0" w:color="auto" w:frame="1"/>
              </w:rPr>
              <w:t>mitigar el riesgo</w:t>
            </w: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 en </w:t>
            </w:r>
            <w:r w:rsidR="00D3505D">
              <w:rPr>
                <w:rFonts w:eastAsia="Times New Roman" w:cs="Arial"/>
                <w:szCs w:val="20"/>
                <w:bdr w:val="none" w:sz="0" w:space="0" w:color="auto" w:frame="1"/>
              </w:rPr>
              <w:t>el tiempo indicado en la deuda</w:t>
            </w: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.</w:t>
            </w:r>
          </w:p>
          <w:p w14:paraId="5CE2D73E" w14:textId="77777777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Adicionalmente, y mientras el riesgo esté vigente, debe comunicarse este riesgo al responsable de Negocio correspondiente para que sea conocedor delo mismo.</w:t>
            </w:r>
          </w:p>
        </w:tc>
      </w:tr>
      <w:tr w:rsidR="00E07AA2" w:rsidRPr="005C797C" w14:paraId="6E043C48" w14:textId="77777777" w:rsidTr="47D0CC85">
        <w:trPr>
          <w:trHeight w:val="245"/>
        </w:trPr>
        <w:tc>
          <w:tcPr>
            <w:tcW w:w="919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E6125B" w14:textId="77777777" w:rsidR="00E07AA2" w:rsidRPr="006929E1" w:rsidRDefault="00E07AA2" w:rsidP="006929E1">
            <w:pPr>
              <w:spacing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6929E1">
              <w:rPr>
                <w:rFonts w:asciiTheme="minorHAnsi" w:hAnsiTheme="minorHAnsi" w:cstheme="minorHAnsi"/>
                <w:b/>
                <w:color w:val="FFFFFF" w:themeColor="background1"/>
              </w:rPr>
              <w:t>Riesgo Bajo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5ADE95" w14:textId="77777777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Baja probabilidad de materialización de una amenaza en la infraestructura de </w:t>
            </w:r>
            <w:r w:rsidR="00AC322C">
              <w:rPr>
                <w:rFonts w:eastAsia="Times New Roman" w:cs="Arial"/>
                <w:szCs w:val="20"/>
                <w:bdr w:val="none" w:sz="0" w:space="0" w:color="auto" w:frame="1"/>
              </w:rPr>
              <w:t>EMPRESA</w:t>
            </w: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 y/o con bajo impacto en la Organización.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619FCCE" w14:textId="77777777" w:rsidR="00E07AA2" w:rsidRPr="005C797C" w:rsidRDefault="0A10D363" w:rsidP="47D0CC85">
            <w:pPr>
              <w:suppressAutoHyphens w:val="0"/>
              <w:spacing w:before="0" w:after="0" w:line="240" w:lineRule="atLeast"/>
              <w:jc w:val="left"/>
            </w:pPr>
            <w:r w:rsidRPr="47D0CC85">
              <w:rPr>
                <w:rFonts w:eastAsia="Arial" w:cs="Arial"/>
                <w:color w:val="000000" w:themeColor="text1"/>
                <w:szCs w:val="20"/>
              </w:rPr>
              <w:t xml:space="preserve">Se </w:t>
            </w:r>
            <w:r w:rsidRPr="47D0CC85">
              <w:rPr>
                <w:rFonts w:eastAsia="Arial" w:cs="Arial"/>
                <w:b/>
                <w:bCs/>
                <w:color w:val="000000" w:themeColor="text1"/>
                <w:szCs w:val="20"/>
              </w:rPr>
              <w:t>recomienda abordar</w:t>
            </w:r>
            <w:r w:rsidRPr="47D0CC85">
              <w:rPr>
                <w:rFonts w:eastAsia="Arial" w:cs="Arial"/>
                <w:color w:val="000000" w:themeColor="text1"/>
                <w:szCs w:val="20"/>
              </w:rPr>
              <w:t xml:space="preserve"> la mitigación del riesgo detectado, aunque no exista un plazo específico establecido para su implementación. </w:t>
            </w:r>
            <w:r w:rsidRPr="47D0CC85">
              <w:rPr>
                <w:rFonts w:eastAsia="Arial" w:cs="Arial"/>
                <w:szCs w:val="20"/>
              </w:rPr>
              <w:t xml:space="preserve"> </w:t>
            </w:r>
          </w:p>
        </w:tc>
      </w:tr>
    </w:tbl>
    <w:p w14:paraId="33898101" w14:textId="77777777" w:rsidR="00E07AA2" w:rsidRPr="00525734" w:rsidRDefault="00E07AA2" w:rsidP="00E07AA2">
      <w:pPr>
        <w:autoSpaceDE w:val="0"/>
        <w:autoSpaceDN w:val="0"/>
        <w:spacing w:after="0" w:line="240" w:lineRule="auto"/>
        <w:rPr>
          <w:rFonts w:asciiTheme="minorHAnsi" w:hAnsiTheme="minorHAnsi" w:cstheme="minorHAnsi"/>
        </w:rPr>
      </w:pPr>
      <w:r w:rsidRPr="00525734">
        <w:rPr>
          <w:rFonts w:asciiTheme="minorHAnsi" w:hAnsiTheme="minorHAnsi" w:cstheme="minorHAnsi"/>
        </w:rPr>
        <w:t>En esta sección se incluye el estudio del riesgo total del proyecto (Alto, Medio, Bajo) el cual se calcula a partir de la clasificación del riesgo de las amenazas asociadas definidas en la sección anterior. El valor del riesgo se debe a la no aplicabilidad de los controles y se podrá mitigar aplicándose las medidas o controles a continuación:</w:t>
      </w:r>
    </w:p>
    <w:tbl>
      <w:tblPr>
        <w:tblStyle w:val="Tablaconcuadrcula"/>
        <w:tblpPr w:leftFromText="141" w:rightFromText="141" w:vertAnchor="text" w:horzAnchor="margin" w:tblpXSpec="center" w:tblpY="3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C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</w:tblGrid>
      <w:tr w:rsidR="00E07AA2" w:rsidRPr="00525734" w14:paraId="17236403" w14:textId="77777777" w:rsidTr="00357A3C">
        <w:trPr>
          <w:trHeight w:val="564"/>
        </w:trPr>
        <w:tc>
          <w:tcPr>
            <w:tcW w:w="3119" w:type="dxa"/>
            <w:shd w:val="clear" w:color="auto" w:fill="FF0000"/>
            <w:vAlign w:val="center"/>
          </w:tcPr>
          <w:p w14:paraId="3D26DE1A" w14:textId="77777777" w:rsidR="00BB6854" w:rsidRDefault="00000000">
            <w:pPr>
              <w:jc w:val="center"/>
            </w:pPr>
            <w:r>
              <w:rPr>
                <w:b/>
              </w:rPr>
              <w:t>{{RIESGO_GLOBAL_LABEL}}</w:t>
            </w:r>
          </w:p>
        </w:tc>
      </w:tr>
    </w:tbl>
    <w:p w14:paraId="43C09564" w14:textId="77777777" w:rsidR="00E07AA2" w:rsidRPr="00525734" w:rsidRDefault="00E67732" w:rsidP="00E07AA2">
      <w:pPr>
        <w:rPr>
          <w:rFonts w:asciiTheme="minorHAnsi" w:hAnsiTheme="minorHAnsi" w:cstheme="minorHAnsi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0B04533" wp14:editId="6741308F">
                <wp:simplePos x="0" y="0"/>
                <wp:positionH relativeFrom="margin">
                  <wp:align>center</wp:align>
                </wp:positionH>
                <wp:positionV relativeFrom="paragraph">
                  <wp:posOffset>113242</wp:posOffset>
                </wp:positionV>
                <wp:extent cx="2133600" cy="677333"/>
                <wp:effectExtent l="0" t="0" r="19050" b="279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67733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25400">
                          <a:solidFill>
                            <a:srgbClr val="FF82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29F16" id="Rectangle 6" o:spid="_x0000_s1026" style="position:absolute;margin-left:0;margin-top:8.9pt;width:168pt;height:53.35pt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" fillcolor="#f2f2f2" strokecolor="#ff8200" strokeweight="2pt">
                <v:stroke dashstyle="1 1"/>
                <w10:wrap anchorx="margin"/>
              </v:rect>
            </w:pict>
          </mc:Fallback>
        </mc:AlternateContent>
      </w:r>
    </w:p>
    <w:p w14:paraId="4E2FF00C" w14:textId="77777777" w:rsidR="00E07AA2" w:rsidRDefault="00E07AA2" w:rsidP="00E07AA2">
      <w:pPr>
        <w:rPr>
          <w:rFonts w:asciiTheme="minorHAnsi" w:hAnsiTheme="minorHAnsi" w:cstheme="minorHAnsi"/>
          <w:lang w:val="es-ES"/>
        </w:rPr>
      </w:pPr>
    </w:p>
    <w:p w14:paraId="2018EA95" w14:textId="77777777" w:rsidR="00E07AA2" w:rsidRDefault="00E07AA2" w:rsidP="00E07AA2">
      <w:pPr>
        <w:rPr>
          <w:rFonts w:asciiTheme="minorHAnsi" w:hAnsiTheme="minorHAnsi" w:cstheme="minorHAnsi"/>
          <w:lang w:val="es-ES"/>
        </w:rPr>
      </w:pPr>
    </w:p>
    <w:p w14:paraId="76EC1105" w14:textId="77777777" w:rsidR="00E07AA2" w:rsidRDefault="00E07AA2" w:rsidP="00E07AA2">
      <w:p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Asimismo, se realiza un mapeo de los riesgos según el área de afectación de las amenazas asociadas a los controles no aplicados:</w:t>
      </w:r>
    </w:p>
    <w:p w14:paraId="5955E42D" w14:textId="77777777" w:rsidR="00E07AA2" w:rsidRDefault="00E07AA2" w:rsidP="00E07AA2">
      <w:pPr>
        <w:pStyle w:val="Prrafodelista"/>
        <w:numPr>
          <w:ilvl w:val="0"/>
          <w:numId w:val="14"/>
        </w:numPr>
        <w:rPr>
          <w:rFonts w:asciiTheme="minorHAnsi" w:hAnsiTheme="minorHAnsi" w:cstheme="minorHAnsi"/>
          <w:lang w:val="es-ES"/>
        </w:rPr>
      </w:pPr>
      <w:r w:rsidRPr="001A4B64">
        <w:rPr>
          <w:rFonts w:asciiTheme="minorHAnsi" w:hAnsiTheme="minorHAnsi" w:cstheme="minorHAnsi"/>
          <w:b/>
          <w:lang w:val="es-ES"/>
        </w:rPr>
        <w:t>Local al proyecto:</w:t>
      </w:r>
      <w:r>
        <w:rPr>
          <w:rFonts w:asciiTheme="minorHAnsi" w:hAnsiTheme="minorHAnsi" w:cstheme="minorHAnsi"/>
          <w:lang w:val="es-ES"/>
        </w:rPr>
        <w:t xml:space="preserve"> afecta al proyecto.</w:t>
      </w:r>
    </w:p>
    <w:p w14:paraId="4F1F79D3" w14:textId="77777777" w:rsidR="00E07AA2" w:rsidRDefault="00E07AA2" w:rsidP="00E07AA2">
      <w:pPr>
        <w:pStyle w:val="Prrafodelista"/>
        <w:numPr>
          <w:ilvl w:val="0"/>
          <w:numId w:val="14"/>
        </w:numPr>
        <w:rPr>
          <w:rFonts w:asciiTheme="minorHAnsi" w:hAnsiTheme="minorHAnsi" w:cstheme="minorHAnsi"/>
          <w:lang w:val="es-ES"/>
        </w:rPr>
      </w:pPr>
      <w:r w:rsidRPr="001A4B64">
        <w:rPr>
          <w:rFonts w:asciiTheme="minorHAnsi" w:hAnsiTheme="minorHAnsi" w:cstheme="minorHAnsi"/>
          <w:b/>
          <w:lang w:val="es-ES"/>
        </w:rPr>
        <w:t>Negocio:</w:t>
      </w:r>
      <w:r>
        <w:rPr>
          <w:rFonts w:asciiTheme="minorHAnsi" w:hAnsiTheme="minorHAnsi" w:cstheme="minorHAnsi"/>
          <w:lang w:val="es-ES"/>
        </w:rPr>
        <w:t xml:space="preserve"> afecta al Negocio.</w:t>
      </w:r>
    </w:p>
    <w:p w14:paraId="05916793" w14:textId="77777777" w:rsidR="00154972" w:rsidRPr="00154972" w:rsidRDefault="00154972" w:rsidP="00154972">
      <w:pPr>
        <w:pStyle w:val="Prrafodelista"/>
        <w:numPr>
          <w:ilvl w:val="0"/>
          <w:numId w:val="14"/>
        </w:numPr>
        <w:rPr>
          <w:rFonts w:asciiTheme="minorHAnsi" w:hAnsiTheme="minorHAnsi" w:cstheme="minorHAnsi"/>
          <w:lang w:val="es-ES"/>
        </w:rPr>
      </w:pPr>
      <w:r w:rsidRPr="001A4B64">
        <w:rPr>
          <w:rFonts w:asciiTheme="minorHAnsi" w:hAnsiTheme="minorHAnsi" w:cstheme="minorHAnsi"/>
          <w:b/>
          <w:lang w:val="es-ES"/>
        </w:rPr>
        <w:t>Cross:</w:t>
      </w:r>
      <w:r>
        <w:rPr>
          <w:rFonts w:asciiTheme="minorHAnsi" w:hAnsiTheme="minorHAnsi" w:cstheme="minorHAnsi"/>
          <w:lang w:val="es-ES"/>
        </w:rPr>
        <w:t xml:space="preserve"> afecta a la compañía entera.</w:t>
      </w:r>
    </w:p>
    <w:p w14:paraId="363F36AA" w14:textId="77777777" w:rsidR="00FB74B3" w:rsidRDefault="00FB74B3" w:rsidP="00E07AA2">
      <w:pPr>
        <w:spacing w:before="0" w:after="0" w:line="240" w:lineRule="auto"/>
        <w:rPr>
          <w:color w:val="808080" w:themeColor="background1" w:themeShade="80"/>
          <w:sz w:val="12"/>
          <w:szCs w:val="14"/>
        </w:rPr>
      </w:pPr>
    </w:p>
    <w:p w14:paraId="3220DD71" w14:textId="77777777" w:rsidR="3FCDE6AF" w:rsidRDefault="3FCDE6AF" w:rsidP="5FF3C4D6">
      <w:pPr>
        <w:pStyle w:val="Ttulo1"/>
        <w:rPr>
          <w:rFonts w:asciiTheme="majorHAnsi" w:hAnsiTheme="majorHAnsi" w:cstheme="majorBidi"/>
        </w:rPr>
      </w:pPr>
      <w:bookmarkStart w:id="10" w:name="_GLOSARIO"/>
      <w:bookmarkStart w:id="11" w:name="_Ref139458928"/>
      <w:bookmarkStart w:id="12" w:name="_Toc222492900"/>
      <w:bookmarkStart w:id="13" w:name="_Toc224202580"/>
      <w:bookmarkStart w:id="14" w:name="_Toc224202603"/>
      <w:bookmarkEnd w:id="10"/>
      <w:r w:rsidRPr="006D7FA2">
        <w:rPr>
          <w:rFonts w:asciiTheme="majorHAnsi" w:hAnsiTheme="majorHAnsi" w:cstheme="majorBidi"/>
        </w:rPr>
        <w:lastRenderedPageBreak/>
        <w:t>GLOSARIO</w:t>
      </w:r>
      <w:bookmarkEnd w:id="11"/>
      <w:bookmarkEnd w:id="12"/>
      <w:bookmarkEnd w:id="13"/>
      <w:bookmarkEnd w:id="14"/>
      <w:r w:rsidRPr="5FF3C4D6">
        <w:rPr>
          <w:rFonts w:asciiTheme="majorHAnsi" w:hAnsiTheme="majorHAnsi" w:cstheme="majorBidi"/>
        </w:rPr>
        <w:t xml:space="preserve"> </w:t>
      </w:r>
    </w:p>
    <w:p w14:paraId="31DC0F0B" w14:textId="77777777" w:rsidR="3FCDE6AF" w:rsidRDefault="3FCDE6AF" w:rsidP="5FF3C4D6">
      <w:pPr>
        <w:rPr>
          <w:b/>
          <w:bCs/>
        </w:rPr>
      </w:pPr>
      <w:r w:rsidRPr="5FF3C4D6">
        <w:rPr>
          <w:b/>
          <w:bCs/>
          <w:color w:val="00809A"/>
        </w:rPr>
        <w:t>Incumplimiento</w:t>
      </w:r>
      <w:r w:rsidRPr="5FF3C4D6">
        <w:rPr>
          <w:b/>
          <w:bCs/>
        </w:rPr>
        <w:t>:</w:t>
      </w:r>
      <w:r w:rsidRPr="5FF3C4D6">
        <w:rPr>
          <w:lang w:val="es-ES"/>
        </w:rPr>
        <w:t xml:space="preserve"> </w:t>
      </w:r>
      <w:r w:rsidR="00C56517" w:rsidRPr="00C56517">
        <w:rPr>
          <w:lang w:val="es-ES"/>
        </w:rPr>
        <w:t xml:space="preserve">Insuficiencia y/o carencia en </w:t>
      </w:r>
      <w:r w:rsidR="00784986">
        <w:rPr>
          <w:lang w:val="es-ES"/>
        </w:rPr>
        <w:t>la aplicación de</w:t>
      </w:r>
      <w:r w:rsidR="00C56517" w:rsidRPr="00C56517">
        <w:rPr>
          <w:lang w:val="es-ES"/>
        </w:rPr>
        <w:t xml:space="preserve"> </w:t>
      </w:r>
      <w:r w:rsidR="00784986">
        <w:rPr>
          <w:lang w:val="es-ES"/>
        </w:rPr>
        <w:t xml:space="preserve">requisitos </w:t>
      </w:r>
      <w:r w:rsidR="00F003A7" w:rsidRPr="00784986">
        <w:rPr>
          <w:lang w:val="es-ES"/>
        </w:rPr>
        <w:t>descritos</w:t>
      </w:r>
      <w:r w:rsidR="00C56517" w:rsidRPr="00784986">
        <w:rPr>
          <w:lang w:val="es-ES"/>
        </w:rPr>
        <w:t xml:space="preserve"> </w:t>
      </w:r>
      <w:r w:rsidR="00784986" w:rsidRPr="00784986">
        <w:rPr>
          <w:lang w:val="es-ES"/>
        </w:rPr>
        <w:t xml:space="preserve">en </w:t>
      </w:r>
      <w:r w:rsidR="00C56517" w:rsidRPr="00784986">
        <w:rPr>
          <w:lang w:val="es-ES"/>
        </w:rPr>
        <w:t>el</w:t>
      </w:r>
      <w:r w:rsidR="00C56517" w:rsidRPr="00C56517">
        <w:rPr>
          <w:lang w:val="es-ES"/>
        </w:rPr>
        <w:t xml:space="preserve"> Cuerpo Normativo de Repsol, así como en las políticas de seguridad o directrices establecidas por </w:t>
      </w:r>
      <w:r w:rsidR="00411C5C">
        <w:rPr>
          <w:lang w:val="es-ES"/>
        </w:rPr>
        <w:t>C</w:t>
      </w:r>
      <w:r w:rsidR="00C56517" w:rsidRPr="00C56517">
        <w:rPr>
          <w:lang w:val="es-ES"/>
        </w:rPr>
        <w:t xml:space="preserve">iberseguridad para el proyecto, con el propósito de garantizar la seguridad de la información, los sistemas y los activos de </w:t>
      </w:r>
      <w:r w:rsidR="00AC322C">
        <w:rPr>
          <w:lang w:val="es-ES"/>
        </w:rPr>
        <w:t>EMPRESA</w:t>
      </w:r>
      <w:r w:rsidR="00C56517" w:rsidRPr="00C56517">
        <w:rPr>
          <w:lang w:val="es-ES"/>
        </w:rPr>
        <w:t>.</w:t>
      </w:r>
    </w:p>
    <w:p w14:paraId="6239EE6A" w14:textId="77777777" w:rsidR="3FCDE6AF" w:rsidRDefault="3FCDE6AF" w:rsidP="5FF3C4D6">
      <w:pPr>
        <w:rPr>
          <w:lang w:val="es-ES"/>
        </w:rPr>
      </w:pPr>
      <w:r w:rsidRPr="5FF3C4D6">
        <w:rPr>
          <w:b/>
          <w:bCs/>
          <w:color w:val="00809A"/>
        </w:rPr>
        <w:t xml:space="preserve">Nivel </w:t>
      </w:r>
      <w:r w:rsidR="00D96E4D">
        <w:rPr>
          <w:b/>
          <w:bCs/>
          <w:color w:val="00809A"/>
        </w:rPr>
        <w:t>de riesgo asociado a un i</w:t>
      </w:r>
      <w:r w:rsidRPr="5FF3C4D6">
        <w:rPr>
          <w:b/>
          <w:bCs/>
          <w:color w:val="00809A"/>
        </w:rPr>
        <w:t>ncumplimiento</w:t>
      </w:r>
      <w:r w:rsidRPr="5FF3C4D6">
        <w:rPr>
          <w:b/>
          <w:bCs/>
        </w:rPr>
        <w:t xml:space="preserve">: </w:t>
      </w:r>
      <w:r w:rsidRPr="00527E1E">
        <w:rPr>
          <w:lang w:val="es-ES"/>
        </w:rPr>
        <w:t xml:space="preserve">Métrica que representa la severidad o el nivel de impacto derivado de un incumplimiento ya sea por la falta de implementación de controles o la incapacidad por </w:t>
      </w:r>
      <w:r w:rsidR="006A3487">
        <w:rPr>
          <w:lang w:val="es-ES"/>
        </w:rPr>
        <w:t xml:space="preserve">parte </w:t>
      </w:r>
      <w:r w:rsidR="00527E1E" w:rsidRPr="00527E1E">
        <w:rPr>
          <w:lang w:val="es-ES"/>
        </w:rPr>
        <w:t>del proyecto</w:t>
      </w:r>
      <w:r w:rsidR="006A3487">
        <w:rPr>
          <w:lang w:val="es-ES"/>
        </w:rPr>
        <w:t xml:space="preserve"> a</w:t>
      </w:r>
      <w:r w:rsidRPr="00527E1E">
        <w:rPr>
          <w:lang w:val="es-ES"/>
        </w:rPr>
        <w:t xml:space="preserve"> implementarlo. Dicha métrica </w:t>
      </w:r>
      <w:r w:rsidR="006A3487">
        <w:rPr>
          <w:lang w:val="es-ES"/>
        </w:rPr>
        <w:t>describe</w:t>
      </w:r>
      <w:r w:rsidRPr="00527E1E">
        <w:rPr>
          <w:lang w:val="es-ES"/>
        </w:rPr>
        <w:t xml:space="preserve"> </w:t>
      </w:r>
      <w:r w:rsidR="00527E1E" w:rsidRPr="00527E1E">
        <w:rPr>
          <w:lang w:val="es-ES"/>
        </w:rPr>
        <w:t xml:space="preserve">riesgos </w:t>
      </w:r>
      <w:r w:rsidRPr="00527E1E">
        <w:rPr>
          <w:lang w:val="es-ES"/>
        </w:rPr>
        <w:t xml:space="preserve">bajos, </w:t>
      </w:r>
      <w:r w:rsidR="006A3487">
        <w:rPr>
          <w:lang w:val="es-ES"/>
        </w:rPr>
        <w:t xml:space="preserve">medios y altos. </w:t>
      </w:r>
    </w:p>
    <w:p w14:paraId="637C350B" w14:textId="77777777" w:rsidR="3FCDE6AF" w:rsidRDefault="3FCDE6AF" w:rsidP="5FF3C4D6">
      <w:r w:rsidRPr="5FF3C4D6">
        <w:rPr>
          <w:b/>
          <w:bCs/>
          <w:color w:val="00809A"/>
        </w:rPr>
        <w:t>Riesgo alto</w:t>
      </w:r>
      <w:r w:rsidRPr="5FF3C4D6">
        <w:rPr>
          <w:b/>
          <w:bCs/>
        </w:rPr>
        <w:t>:</w:t>
      </w:r>
      <w:r>
        <w:t xml:space="preserve"> Un riesgo alto parte de un incumplimiento detectado que, en caso de producirse la materialización de una </w:t>
      </w:r>
      <w:r w:rsidRPr="5FF3C4D6">
        <w:rPr>
          <w:rFonts w:eastAsia="Times New Roman" w:cs="Arial"/>
        </w:rPr>
        <w:t xml:space="preserve">amenaza, supondrá </w:t>
      </w:r>
      <w:r>
        <w:t xml:space="preserve">un impacto alto para </w:t>
      </w:r>
      <w:r w:rsidR="00AC322C">
        <w:t>EMPRESA</w:t>
      </w:r>
      <w:r w:rsidR="006A3487">
        <w:t xml:space="preserve">. Dicho riesgo se debe mitigar antes de la puesta en producción. </w:t>
      </w:r>
    </w:p>
    <w:p w14:paraId="2F0BCD59" w14:textId="77777777" w:rsidR="3FCDE6AF" w:rsidRDefault="3FCDE6AF" w:rsidP="5FF3C4D6">
      <w:r w:rsidRPr="5FF3C4D6">
        <w:rPr>
          <w:rFonts w:eastAsia="Times New Roman" w:cs="Arial"/>
          <w:b/>
          <w:bCs/>
          <w:color w:val="00809A"/>
        </w:rPr>
        <w:t>Riesgo medio</w:t>
      </w:r>
      <w:r w:rsidRPr="5FF3C4D6">
        <w:rPr>
          <w:rFonts w:eastAsia="Times New Roman" w:cs="Arial"/>
          <w:b/>
          <w:bCs/>
        </w:rPr>
        <w:t>:</w:t>
      </w:r>
      <w:r w:rsidRPr="5FF3C4D6">
        <w:rPr>
          <w:rFonts w:eastAsia="Times New Roman" w:cs="Arial"/>
        </w:rPr>
        <w:t xml:space="preserve"> </w:t>
      </w:r>
      <w:r>
        <w:t xml:space="preserve">Un riesgo medio parte de un incumplimiento que en caso de producirse la materialización de una </w:t>
      </w:r>
      <w:r w:rsidRPr="5FF3C4D6">
        <w:rPr>
          <w:rFonts w:eastAsia="Times New Roman" w:cs="Arial"/>
        </w:rPr>
        <w:t xml:space="preserve">amenaza podría suponer un impacto </w:t>
      </w:r>
      <w:r w:rsidR="006A3487">
        <w:rPr>
          <w:rFonts w:eastAsia="Times New Roman" w:cs="Arial"/>
        </w:rPr>
        <w:t xml:space="preserve">medio </w:t>
      </w:r>
      <w:r w:rsidRPr="5FF3C4D6">
        <w:rPr>
          <w:rFonts w:eastAsia="Times New Roman" w:cs="Arial"/>
        </w:rPr>
        <w:t xml:space="preserve">para </w:t>
      </w:r>
      <w:r w:rsidR="00AC322C">
        <w:rPr>
          <w:rFonts w:eastAsia="Times New Roman" w:cs="Arial"/>
        </w:rPr>
        <w:t>EMPRESA</w:t>
      </w:r>
      <w:r w:rsidRPr="5FF3C4D6">
        <w:rPr>
          <w:rFonts w:eastAsia="Times New Roman" w:cs="Arial"/>
        </w:rPr>
        <w:t xml:space="preserve">. </w:t>
      </w:r>
      <w:r>
        <w:t>Dicho riesgo se debe mitigar a la mayor brevedad posible dentro de los plazos de tiempo establecidos por el equipo de ciberseguridad.</w:t>
      </w:r>
    </w:p>
    <w:p w14:paraId="72D1ADD0" w14:textId="77777777" w:rsidR="3FCDE6AF" w:rsidRDefault="3FCDE6AF" w:rsidP="5FF3C4D6">
      <w:r w:rsidRPr="5FF3C4D6">
        <w:rPr>
          <w:b/>
          <w:bCs/>
          <w:color w:val="00809A"/>
        </w:rPr>
        <w:t>Riesgo bajo</w:t>
      </w:r>
      <w:r w:rsidRPr="5FF3C4D6">
        <w:rPr>
          <w:b/>
          <w:bCs/>
        </w:rPr>
        <w:t>:</w:t>
      </w:r>
      <w:r>
        <w:t xml:space="preserve"> Un riesgo bajo parte de un incumplimiento que en caso de producirse la materialización de una </w:t>
      </w:r>
      <w:r w:rsidRPr="5FF3C4D6">
        <w:rPr>
          <w:rFonts w:eastAsia="Times New Roman" w:cs="Arial"/>
        </w:rPr>
        <w:t xml:space="preserve">amenaza podría suponer un leve impacto para </w:t>
      </w:r>
      <w:r w:rsidR="00AC322C">
        <w:rPr>
          <w:rFonts w:eastAsia="Times New Roman" w:cs="Arial"/>
        </w:rPr>
        <w:t>EMPRESA</w:t>
      </w:r>
      <w:r w:rsidRPr="5FF3C4D6">
        <w:rPr>
          <w:rFonts w:eastAsia="Times New Roman" w:cs="Arial"/>
        </w:rPr>
        <w:t xml:space="preserve">. </w:t>
      </w:r>
      <w:r>
        <w:t>Se recomienda la mitigación de este tipo de riesgos</w:t>
      </w:r>
      <w:r w:rsidR="009665B2">
        <w:t xml:space="preserve"> a la mayor brevedad posible</w:t>
      </w:r>
      <w:r>
        <w:t>.</w:t>
      </w:r>
    </w:p>
    <w:p w14:paraId="710606A3" w14:textId="77777777" w:rsidR="3FCDE6AF" w:rsidRDefault="3FCDE6AF" w:rsidP="5FF3C4D6">
      <w:pPr>
        <w:rPr>
          <w:lang w:val="es-ES"/>
        </w:rPr>
      </w:pPr>
      <w:r w:rsidRPr="5FF3C4D6">
        <w:rPr>
          <w:b/>
          <w:bCs/>
          <w:color w:val="00809A"/>
        </w:rPr>
        <w:t>Área de afectación</w:t>
      </w:r>
      <w:r w:rsidRPr="5FF3C4D6">
        <w:rPr>
          <w:b/>
          <w:bCs/>
        </w:rPr>
        <w:t>:</w:t>
      </w:r>
      <w:r>
        <w:t xml:space="preserve"> Sector de </w:t>
      </w:r>
      <w:r w:rsidR="00AC322C">
        <w:t>EMPRESA</w:t>
      </w:r>
      <w:r>
        <w:t xml:space="preserve"> en los que se producen o podrían producirse impactos o consecuencias directas o indirectas a raíz del proyecto, servicio o acción. </w:t>
      </w:r>
    </w:p>
    <w:p w14:paraId="0F3981A5" w14:textId="77777777" w:rsidR="3FCDE6AF" w:rsidRDefault="3FCDE6AF" w:rsidP="5FF3C4D6">
      <w:r w:rsidRPr="5FF3C4D6">
        <w:rPr>
          <w:b/>
          <w:bCs/>
          <w:color w:val="00809A"/>
        </w:rPr>
        <w:t>Medidas mitigantes</w:t>
      </w:r>
      <w:r w:rsidRPr="5FF3C4D6">
        <w:rPr>
          <w:b/>
          <w:bCs/>
        </w:rPr>
        <w:t xml:space="preserve">: </w:t>
      </w:r>
      <w:r>
        <w:t xml:space="preserve">Acciones o estrategias que se han de tomar por parte del </w:t>
      </w:r>
      <w:r w:rsidR="009665B2">
        <w:t>proyecto</w:t>
      </w:r>
      <w:r>
        <w:t xml:space="preserve"> para reducir o minimizar los efectos negativos de un incumplimiento o situación adversa. El objetivo principal de las mismas es reducir la probabilidad o el impacto de eventos que puedan generar pérdidas, daños o consecuencias no deseadas a </w:t>
      </w:r>
      <w:r w:rsidR="00AC322C">
        <w:t>EMPRESA</w:t>
      </w:r>
      <w:r w:rsidR="009665B2">
        <w:t xml:space="preserve"> (reducir el nivel de riesgo hasta unos niveles incluidos dentro del apetito de riesgo de </w:t>
      </w:r>
      <w:r w:rsidR="00AC322C">
        <w:t>EMPRESA</w:t>
      </w:r>
      <w:r w:rsidR="009665B2">
        <w:t>)</w:t>
      </w:r>
      <w:r>
        <w:t>.</w:t>
      </w:r>
    </w:p>
    <w:p w14:paraId="2C2F561C" w14:textId="77777777" w:rsidR="001B56B1" w:rsidRPr="001B56B1" w:rsidRDefault="3FCDE6AF" w:rsidP="001B56B1">
      <w:r w:rsidRPr="5FF3C4D6">
        <w:rPr>
          <w:b/>
          <w:bCs/>
          <w:color w:val="00809A"/>
        </w:rPr>
        <w:t>Deuda tecnológica:</w:t>
      </w:r>
      <w:r>
        <w:t xml:space="preserve"> Se refiere a la obligación que tiene el pr</w:t>
      </w:r>
      <w:r w:rsidR="009665B2">
        <w:t xml:space="preserve">oyecto </w:t>
      </w:r>
      <w:r>
        <w:t xml:space="preserve">de solventar la acumulación de problemas técnicos y limitaciones que se detectan a partir de la evaluación de seguridad realizada por el equipo de ciberseguridad. </w:t>
      </w:r>
      <w:bookmarkStart w:id="15" w:name="_Toc9436538"/>
      <w:r w:rsidR="009665B2">
        <w:t xml:space="preserve">Dentro de los plazos establecidos </w:t>
      </w:r>
      <w:r w:rsidR="0000560F">
        <w:t xml:space="preserve">por ciberseguridad </w:t>
      </w:r>
      <w:r w:rsidR="009665B2">
        <w:t xml:space="preserve">para ello. </w:t>
      </w:r>
    </w:p>
    <w:p w14:paraId="2F07285F" w14:textId="77777777" w:rsidR="00546957" w:rsidRPr="007A2FC6" w:rsidRDefault="00546957" w:rsidP="00546957">
      <w:pPr>
        <w:pStyle w:val="Prrafodelista"/>
      </w:pPr>
    </w:p>
    <w:p w14:paraId="40A480D4" w14:textId="77777777" w:rsidR="00183CA7" w:rsidRDefault="00183CA7" w:rsidP="00183CA7">
      <w:pPr>
        <w:pStyle w:val="Prrafodelista"/>
      </w:pPr>
    </w:p>
    <w:p w14:paraId="01EF2753" w14:textId="77777777" w:rsidR="00C54436" w:rsidRPr="001401DA" w:rsidRDefault="00C54436" w:rsidP="00C86BF7"/>
    <w:p w14:paraId="4EC45A9E" w14:textId="77777777" w:rsidR="00C54436" w:rsidRPr="00DE6EFD" w:rsidRDefault="00C54436" w:rsidP="00C86BF7"/>
    <w:p w14:paraId="5DD53378" w14:textId="77777777" w:rsidR="00C676DB" w:rsidRPr="00A04D89" w:rsidRDefault="00C676DB" w:rsidP="00C86BF7">
      <w:pPr>
        <w:pStyle w:val="Ttulo1"/>
        <w:rPr>
          <w:rFonts w:asciiTheme="majorHAnsi" w:hAnsiTheme="majorHAnsi" w:cstheme="majorHAnsi"/>
        </w:rPr>
      </w:pPr>
      <w:bookmarkStart w:id="16" w:name="_Toc222492901"/>
      <w:bookmarkStart w:id="17" w:name="_Toc224202581"/>
      <w:bookmarkStart w:id="18" w:name="_Toc224202604"/>
      <w:r w:rsidRPr="5FF3C4D6">
        <w:rPr>
          <w:rFonts w:asciiTheme="majorHAnsi" w:hAnsiTheme="majorHAnsi" w:cstheme="majorBidi"/>
        </w:rPr>
        <w:lastRenderedPageBreak/>
        <w:t>OBJETIVO</w:t>
      </w:r>
      <w:bookmarkEnd w:id="16"/>
      <w:bookmarkEnd w:id="17"/>
      <w:bookmarkEnd w:id="18"/>
      <w:r w:rsidRPr="5FF3C4D6">
        <w:rPr>
          <w:rFonts w:asciiTheme="majorHAnsi" w:hAnsiTheme="majorHAnsi" w:cstheme="majorBidi"/>
        </w:rPr>
        <w:t xml:space="preserve"> </w:t>
      </w:r>
    </w:p>
    <w:p w14:paraId="57246BCB" w14:textId="77777777" w:rsidR="00461705" w:rsidRPr="005B2884" w:rsidRDefault="005B2884" w:rsidP="5DB9DF70">
      <w:pPr>
        <w:rPr>
          <w:rFonts w:asciiTheme="minorHAnsi" w:eastAsia="Times New Roman" w:hAnsiTheme="minorHAnsi" w:cstheme="minorHAnsi"/>
          <w:szCs w:val="20"/>
          <w:lang w:val="es-ES" w:eastAsia="en-US"/>
        </w:rPr>
      </w:pPr>
      <w:r w:rsidRPr="00525734">
        <w:rPr>
          <w:rFonts w:asciiTheme="minorHAnsi" w:eastAsia="Times New Roman" w:hAnsiTheme="minorHAnsi" w:cstheme="minorHAnsi"/>
          <w:szCs w:val="20"/>
          <w:lang w:val="es-ES" w:eastAsia="en-US"/>
        </w:rPr>
        <w:t xml:space="preserve">El </w:t>
      </w:r>
      <w:r>
        <w:rPr>
          <w:rFonts w:asciiTheme="minorHAnsi" w:eastAsia="Times New Roman" w:hAnsiTheme="minorHAnsi" w:cstheme="minorHAnsi"/>
          <w:szCs w:val="20"/>
          <w:lang w:val="es-ES" w:eastAsia="en-US"/>
        </w:rPr>
        <w:t xml:space="preserve">propósito del presento </w:t>
      </w:r>
      <w:r w:rsidRPr="00525734">
        <w:rPr>
          <w:rFonts w:asciiTheme="minorHAnsi" w:eastAsia="Times New Roman" w:hAnsiTheme="minorHAnsi" w:cstheme="minorHAnsi"/>
          <w:szCs w:val="20"/>
          <w:lang w:val="es-ES" w:eastAsia="en-US"/>
        </w:rPr>
        <w:t xml:space="preserve">documento es identificar y analizar los riesgos de seguridad del proyecto objeto de estudio, e identificar aquellas medidas mitigantes o recomendaciones de seguridad que sean necesarias para poder llevar al proyecto a unos niveles residuales de riesgo aceptables por </w:t>
      </w:r>
      <w:r w:rsidR="002369A1">
        <w:rPr>
          <w:rFonts w:asciiTheme="minorHAnsi" w:eastAsia="Times New Roman" w:hAnsiTheme="minorHAnsi" w:cstheme="minorHAnsi"/>
          <w:szCs w:val="20"/>
          <w:lang w:val="es-ES" w:eastAsia="en-US"/>
        </w:rPr>
        <w:t>EMPRESA</w:t>
      </w:r>
      <w:r w:rsidRPr="00525734">
        <w:rPr>
          <w:rFonts w:asciiTheme="minorHAnsi" w:eastAsia="Times New Roman" w:hAnsiTheme="minorHAnsi" w:cstheme="minorHAnsi"/>
          <w:szCs w:val="20"/>
          <w:lang w:val="es-ES" w:eastAsia="en-US"/>
        </w:rPr>
        <w:t>.</w:t>
      </w:r>
      <w:r>
        <w:rPr>
          <w:rFonts w:asciiTheme="minorHAnsi" w:eastAsia="Times New Roman" w:hAnsiTheme="minorHAnsi" w:cstheme="minorHAnsi"/>
          <w:szCs w:val="20"/>
          <w:lang w:val="es-ES" w:eastAsia="en-US"/>
        </w:rPr>
        <w:t xml:space="preserve"> Para ello, </w:t>
      </w:r>
      <w:r w:rsidR="00461705" w:rsidRPr="5DB9DF70">
        <w:rPr>
          <w:rFonts w:asciiTheme="minorHAnsi" w:eastAsia="Times New Roman" w:hAnsiTheme="minorHAnsi" w:cstheme="minorBidi"/>
          <w:lang w:val="es-ES" w:eastAsia="en-US"/>
        </w:rPr>
        <w:t>se incluirán medidas mitigantes, recomendaciones y requisitos de seguridad necesarios para reducir</w:t>
      </w:r>
      <w:r>
        <w:rPr>
          <w:rFonts w:asciiTheme="minorHAnsi" w:eastAsia="Times New Roman" w:hAnsiTheme="minorHAnsi" w:cstheme="minorBidi"/>
          <w:lang w:val="es-ES" w:eastAsia="en-US"/>
        </w:rPr>
        <w:t xml:space="preserve"> dichos</w:t>
      </w:r>
      <w:r w:rsidR="00461705" w:rsidRPr="5DB9DF70">
        <w:rPr>
          <w:rFonts w:asciiTheme="minorHAnsi" w:eastAsia="Times New Roman" w:hAnsiTheme="minorHAnsi" w:cstheme="minorBidi"/>
          <w:lang w:val="es-ES" w:eastAsia="en-US"/>
        </w:rPr>
        <w:t xml:space="preserve"> </w:t>
      </w:r>
      <w:r>
        <w:rPr>
          <w:rFonts w:asciiTheme="minorHAnsi" w:eastAsia="Times New Roman" w:hAnsiTheme="minorHAnsi" w:cstheme="minorBidi"/>
          <w:lang w:val="es-ES" w:eastAsia="en-US"/>
        </w:rPr>
        <w:t>n</w:t>
      </w:r>
      <w:r w:rsidR="00461705" w:rsidRPr="5DB9DF70">
        <w:rPr>
          <w:rFonts w:asciiTheme="minorHAnsi" w:eastAsia="Times New Roman" w:hAnsiTheme="minorHAnsi" w:cstheme="minorBidi"/>
          <w:lang w:val="es-ES" w:eastAsia="en-US"/>
        </w:rPr>
        <w:t xml:space="preserve">iveles de riesgo a un nivel aceptable para </w:t>
      </w:r>
      <w:r>
        <w:rPr>
          <w:rFonts w:asciiTheme="minorHAnsi" w:eastAsia="Times New Roman" w:hAnsiTheme="minorHAnsi" w:cstheme="minorBidi"/>
          <w:lang w:val="es-ES" w:eastAsia="en-US"/>
        </w:rPr>
        <w:t xml:space="preserve">la compañía. </w:t>
      </w:r>
    </w:p>
    <w:p w14:paraId="2B48257C" w14:textId="77777777" w:rsidR="00BC37EF" w:rsidRPr="00DE6EFD" w:rsidRDefault="2133AFA0" w:rsidP="00C86BF7">
      <w:pPr>
        <w:rPr>
          <w:rFonts w:asciiTheme="minorHAnsi" w:eastAsia="Times New Roman" w:hAnsiTheme="minorHAnsi" w:cstheme="minorBidi"/>
          <w:lang w:val="es-ES" w:eastAsia="en-US"/>
        </w:rPr>
      </w:pPr>
      <w:r w:rsidRPr="218BB941">
        <w:rPr>
          <w:rFonts w:asciiTheme="minorHAnsi" w:hAnsiTheme="minorHAnsi" w:cstheme="minorBidi"/>
        </w:rPr>
        <w:t>El resultado de esta evaluación puede</w:t>
      </w:r>
      <w:r w:rsidR="000F00AA" w:rsidRPr="218BB941">
        <w:rPr>
          <w:rFonts w:asciiTheme="minorHAnsi" w:hAnsiTheme="minorHAnsi" w:cstheme="minorBidi"/>
        </w:rPr>
        <w:t xml:space="preserve"> </w:t>
      </w:r>
      <w:r w:rsidR="53479820" w:rsidRPr="218BB941">
        <w:rPr>
          <w:rFonts w:asciiTheme="minorHAnsi" w:hAnsiTheme="minorHAnsi" w:cstheme="minorBidi"/>
        </w:rPr>
        <w:t>derivar</w:t>
      </w:r>
      <w:r w:rsidR="000F00AA" w:rsidRPr="218BB941">
        <w:rPr>
          <w:rFonts w:asciiTheme="minorHAnsi" w:hAnsiTheme="minorHAnsi" w:cstheme="minorBidi"/>
        </w:rPr>
        <w:t xml:space="preserve"> en los siguientes riesgos globales (alto, medio y bajo), cuyo tratamiento varía en función de su criticidad.</w:t>
      </w:r>
    </w:p>
    <w:p w14:paraId="09D2DE9E" w14:textId="77777777" w:rsidR="00BC37EF" w:rsidRDefault="00BC37EF" w:rsidP="00C86BF7">
      <w:pPr>
        <w:rPr>
          <w:rFonts w:asciiTheme="minorHAnsi" w:eastAsia="Times New Roman" w:hAnsiTheme="minorHAnsi" w:cstheme="minorHAnsi"/>
          <w:szCs w:val="20"/>
          <w:lang w:val="es-ES" w:eastAsia="en-US"/>
        </w:rPr>
      </w:pPr>
      <w:r>
        <w:rPr>
          <w:rFonts w:asciiTheme="minorHAnsi" w:eastAsia="Times New Roman" w:hAnsiTheme="minorHAnsi" w:cstheme="minorHAnsi"/>
          <w:szCs w:val="20"/>
          <w:lang w:val="es-ES" w:eastAsia="en-US"/>
        </w:rPr>
        <w:t xml:space="preserve">La evaluación realizada </w:t>
      </w:r>
      <w:r w:rsidR="005B2884">
        <w:rPr>
          <w:rFonts w:asciiTheme="minorHAnsi" w:eastAsia="Times New Roman" w:hAnsiTheme="minorHAnsi" w:cstheme="minorHAnsi"/>
          <w:szCs w:val="20"/>
          <w:lang w:val="es-ES" w:eastAsia="en-US"/>
        </w:rPr>
        <w:t>en este informe</w:t>
      </w:r>
      <w:r>
        <w:rPr>
          <w:rFonts w:asciiTheme="minorHAnsi" w:eastAsia="Times New Roman" w:hAnsiTheme="minorHAnsi" w:cstheme="minorHAnsi"/>
          <w:szCs w:val="20"/>
          <w:lang w:val="es-ES" w:eastAsia="en-US"/>
        </w:rPr>
        <w:t xml:space="preserve"> se realiza partiendo de la</w:t>
      </w:r>
      <w:r w:rsidR="009665B2">
        <w:rPr>
          <w:rFonts w:asciiTheme="minorHAnsi" w:eastAsia="Times New Roman" w:hAnsiTheme="minorHAnsi" w:cstheme="minorHAnsi"/>
          <w:szCs w:val="20"/>
          <w:lang w:val="es-ES" w:eastAsia="en-US"/>
        </w:rPr>
        <w:t xml:space="preserve"> información aportada por el peticionario</w:t>
      </w:r>
      <w:r>
        <w:rPr>
          <w:rFonts w:asciiTheme="minorHAnsi" w:eastAsia="Times New Roman" w:hAnsiTheme="minorHAnsi" w:cstheme="minorHAnsi"/>
          <w:szCs w:val="20"/>
          <w:lang w:val="es-ES" w:eastAsia="en-US"/>
        </w:rPr>
        <w:t>.</w:t>
      </w:r>
    </w:p>
    <w:p w14:paraId="79B2FB55" w14:textId="77777777" w:rsidR="00BB6854" w:rsidRDefault="00000000">
      <w:r>
        <w:t>{{INSERT_CUESTIONARIO_OBJETO}}</w:t>
      </w:r>
    </w:p>
    <w:p w14:paraId="6260E4F6" w14:textId="77777777" w:rsidR="009D3BEB" w:rsidRPr="00BC37EF" w:rsidRDefault="00702D1E" w:rsidP="00C86BF7">
      <w:pPr>
        <w:rPr>
          <w:rFonts w:asciiTheme="minorHAnsi" w:eastAsia="Times New Roman" w:hAnsiTheme="minorHAnsi" w:cstheme="minorHAnsi"/>
          <w:szCs w:val="20"/>
          <w:lang w:val="es-ES" w:eastAsia="en-US"/>
        </w:rPr>
      </w:pPr>
      <w:r>
        <w:rPr>
          <w:rFonts w:asciiTheme="minorHAnsi" w:eastAsia="Times New Roman" w:hAnsiTheme="minorHAnsi" w:cstheme="minorHAnsi"/>
          <w:noProof/>
          <w:szCs w:val="20"/>
          <w:lang w:val="es-ES" w:eastAsia="en-US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11ACC2DC" wp14:editId="5E966992">
                <wp:simplePos x="0" y="0"/>
                <wp:positionH relativeFrom="column">
                  <wp:posOffset>2545715</wp:posOffset>
                </wp:positionH>
                <wp:positionV relativeFrom="paragraph">
                  <wp:posOffset>118745</wp:posOffset>
                </wp:positionV>
                <wp:extent cx="1200150" cy="985520"/>
                <wp:effectExtent l="0" t="0" r="19050" b="2413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985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6E6E6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="http://schemas.openxmlformats.org/drawingml/2006/chart" xmlns:asvg="http://schemas.microsoft.com/office/drawing/2016/SVG/main" xmlns:pic="http://schemas.openxmlformats.org/drawingml/2006/picture" xmlns:a14="http://schemas.microsoft.com/office/drawing/2010/main" xmlns:a="http://schemas.openxmlformats.org/drawingml/2006/main">
            <w:pict w14:anchorId="3462BCC9">
              <v:rect id="Rectangle 43" style="position:absolute;margin-left:200.45pt;margin-top:9.35pt;width:94.5pt;height:77.6pt;z-index:25165519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#e6e6e6" strokeweight="2pt" w14:anchorId="1C1DBC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">
                <v:stroke dashstyle="1 1"/>
              </v:rect>
            </w:pict>
          </mc:Fallback>
        </mc:AlternateContent>
      </w:r>
      <w:r w:rsidR="00453F2E">
        <w:rPr>
          <w:rFonts w:asciiTheme="minorHAnsi" w:eastAsia="Times New Roman" w:hAnsiTheme="minorHAnsi" w:cstheme="minorHAnsi"/>
          <w:noProof/>
          <w:szCs w:val="20"/>
          <w:lang w:val="es-ES" w:eastAsia="en-US"/>
        </w:rPr>
        <mc:AlternateContent>
          <mc:Choice Requires="wps">
            <w:drawing>
              <wp:anchor distT="0" distB="0" distL="114300" distR="114300" simplePos="0" relativeHeight="251658257" behindDoc="1" locked="0" layoutInCell="1" allowOverlap="1" wp14:anchorId="2D673E08" wp14:editId="48F30DD8">
                <wp:simplePos x="0" y="0"/>
                <wp:positionH relativeFrom="margin">
                  <wp:posOffset>2698115</wp:posOffset>
                </wp:positionH>
                <wp:positionV relativeFrom="paragraph">
                  <wp:posOffset>281649</wp:posOffset>
                </wp:positionV>
                <wp:extent cx="975360" cy="762000"/>
                <wp:effectExtent l="0" t="0" r="0" b="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762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90CC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8F7039" id="Rectangle: Rounded Corners 2" o:spid="_x0000_s1026" style="position:absolute;margin-left:212.45pt;margin-top:22.2pt;width:76.8pt;height:60pt;z-index:-25165822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" fillcolor="#90ccdc" stroked="f" strokeweight="2pt">
                <w10:wrap anchorx="margin"/>
              </v:roundrect>
            </w:pict>
          </mc:Fallback>
        </mc:AlternateContent>
      </w:r>
    </w:p>
    <w:p w14:paraId="3A3C9F96" w14:textId="77777777" w:rsidR="00A0706D" w:rsidRDefault="00C07CBD" w:rsidP="00C07CBD">
      <w:pPr>
        <w:jc w:val="left"/>
        <w:rPr>
          <w:rFonts w:asciiTheme="minorHAnsi" w:eastAsia="Times New Roman" w:hAnsiTheme="minorHAnsi" w:cstheme="minorHAnsi"/>
          <w:szCs w:val="20"/>
          <w:lang w:val="es-ES" w:eastAsia="en-US"/>
        </w:rPr>
      </w:pPr>
      <w:r>
        <w:rPr>
          <w:rFonts w:asciiTheme="minorHAnsi" w:eastAsia="Times New Roman" w:hAnsiTheme="minorHAnsi" w:cstheme="minorHAnsi"/>
          <w:szCs w:val="20"/>
          <w:lang w:val="es-ES" w:eastAsia="en-US"/>
        </w:rPr>
        <w:br w:type="textWrapping" w:clear="all"/>
      </w:r>
    </w:p>
    <w:p w14:paraId="42C31EC0" w14:textId="77777777" w:rsidR="003507DD" w:rsidRPr="00525734" w:rsidRDefault="003507DD" w:rsidP="00C86BF7">
      <w:pPr>
        <w:rPr>
          <w:rFonts w:asciiTheme="minorHAnsi" w:eastAsia="Times New Roman" w:hAnsiTheme="minorHAnsi" w:cstheme="minorHAnsi"/>
          <w:szCs w:val="20"/>
          <w:lang w:val="es-ES" w:eastAsia="en-US"/>
        </w:rPr>
      </w:pPr>
    </w:p>
    <w:p w14:paraId="527F7CBF" w14:textId="77777777" w:rsidR="008D2E85" w:rsidRPr="00A04D89" w:rsidRDefault="0076721F" w:rsidP="00C86BF7">
      <w:pPr>
        <w:pStyle w:val="Ttulo1"/>
        <w:rPr>
          <w:rFonts w:asciiTheme="majorHAnsi" w:hAnsiTheme="majorHAnsi" w:cstheme="majorHAnsi"/>
        </w:rPr>
      </w:pPr>
      <w:bookmarkStart w:id="19" w:name="_Toc14089472"/>
      <w:bookmarkStart w:id="20" w:name="_Toc14091656"/>
      <w:bookmarkStart w:id="21" w:name="_Toc14339900"/>
      <w:bookmarkStart w:id="22" w:name="_Toc14364833"/>
      <w:bookmarkStart w:id="23" w:name="_Toc14364936"/>
      <w:bookmarkStart w:id="24" w:name="_Toc14089473"/>
      <w:bookmarkStart w:id="25" w:name="_Toc14091657"/>
      <w:bookmarkStart w:id="26" w:name="_Toc14339901"/>
      <w:bookmarkStart w:id="27" w:name="_Toc14364834"/>
      <w:bookmarkStart w:id="28" w:name="_Toc14364937"/>
      <w:bookmarkStart w:id="29" w:name="_Toc14089474"/>
      <w:bookmarkStart w:id="30" w:name="_Toc14091658"/>
      <w:bookmarkStart w:id="31" w:name="_Toc14339902"/>
      <w:bookmarkStart w:id="32" w:name="_Toc14364835"/>
      <w:bookmarkStart w:id="33" w:name="_Toc14364938"/>
      <w:bookmarkStart w:id="34" w:name="_Toc14089475"/>
      <w:bookmarkStart w:id="35" w:name="_Toc14091659"/>
      <w:bookmarkStart w:id="36" w:name="_Toc14339903"/>
      <w:bookmarkStart w:id="37" w:name="_Toc14364836"/>
      <w:bookmarkStart w:id="38" w:name="_Toc14364939"/>
      <w:bookmarkStart w:id="39" w:name="_Toc14089476"/>
      <w:bookmarkStart w:id="40" w:name="_Toc14091660"/>
      <w:bookmarkStart w:id="41" w:name="_Toc14339904"/>
      <w:bookmarkStart w:id="42" w:name="_Toc14364837"/>
      <w:bookmarkStart w:id="43" w:name="_Toc14364940"/>
      <w:bookmarkStart w:id="44" w:name="_Toc14089477"/>
      <w:bookmarkStart w:id="45" w:name="_Toc14091661"/>
      <w:bookmarkStart w:id="46" w:name="_Toc14339905"/>
      <w:bookmarkStart w:id="47" w:name="_Toc14364838"/>
      <w:bookmarkStart w:id="48" w:name="_Toc14364941"/>
      <w:bookmarkStart w:id="49" w:name="_Toc14089478"/>
      <w:bookmarkStart w:id="50" w:name="_Toc14091662"/>
      <w:bookmarkStart w:id="51" w:name="_Toc14339906"/>
      <w:bookmarkStart w:id="52" w:name="_Toc14364839"/>
      <w:bookmarkStart w:id="53" w:name="_Toc14364942"/>
      <w:bookmarkStart w:id="54" w:name="_Toc14089479"/>
      <w:bookmarkStart w:id="55" w:name="_Toc14091663"/>
      <w:bookmarkStart w:id="56" w:name="_Toc14339907"/>
      <w:bookmarkStart w:id="57" w:name="_Toc14364840"/>
      <w:bookmarkStart w:id="58" w:name="_Toc14364943"/>
      <w:bookmarkStart w:id="59" w:name="_Toc14089480"/>
      <w:bookmarkStart w:id="60" w:name="_Toc14091664"/>
      <w:bookmarkStart w:id="61" w:name="_Toc14339908"/>
      <w:bookmarkStart w:id="62" w:name="_Toc14364841"/>
      <w:bookmarkStart w:id="63" w:name="_Toc14364944"/>
      <w:bookmarkStart w:id="64" w:name="_Toc14089481"/>
      <w:bookmarkStart w:id="65" w:name="_Toc14091665"/>
      <w:bookmarkStart w:id="66" w:name="_Toc14339909"/>
      <w:bookmarkStart w:id="67" w:name="_Toc14364842"/>
      <w:bookmarkStart w:id="68" w:name="_Toc14364945"/>
      <w:bookmarkStart w:id="69" w:name="_Toc222492902"/>
      <w:bookmarkStart w:id="70" w:name="_Toc224202582"/>
      <w:bookmarkStart w:id="71" w:name="_Toc224202605"/>
      <w:bookmarkEnd w:id="15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r>
        <w:rPr>
          <w:rFonts w:asciiTheme="majorHAnsi" w:hAnsiTheme="majorHAnsi" w:cstheme="majorBidi"/>
          <w:caps w:val="0"/>
        </w:rPr>
        <w:lastRenderedPageBreak/>
        <w:t>DESCRIPCIÓN DEL PROYECTO</w:t>
      </w:r>
      <w:bookmarkEnd w:id="69"/>
      <w:bookmarkEnd w:id="70"/>
      <w:bookmarkEnd w:id="71"/>
    </w:p>
    <w:p w14:paraId="7FE192C9" w14:textId="77777777" w:rsidR="00206DBE" w:rsidRDefault="008D2E85" w:rsidP="0017156D">
      <w:pPr>
        <w:pStyle w:val="Style3"/>
        <w:numPr>
          <w:ilvl w:val="1"/>
          <w:numId w:val="3"/>
        </w:numPr>
      </w:pPr>
      <w:bookmarkStart w:id="72" w:name="_Toc222492903"/>
      <w:bookmarkStart w:id="73" w:name="_Toc224202583"/>
      <w:bookmarkStart w:id="74" w:name="_Toc224202606"/>
      <w:bookmarkEnd w:id="3"/>
      <w:r>
        <w:t>CONTEXTO</w:t>
      </w:r>
      <w:bookmarkEnd w:id="72"/>
      <w:bookmarkEnd w:id="73"/>
      <w:bookmarkEnd w:id="74"/>
    </w:p>
    <w:p w14:paraId="0BC91C56" w14:textId="77777777" w:rsidR="008D1012" w:rsidRDefault="008D1012" w:rsidP="008D1012">
      <w:pPr>
        <w:suppressAutoHyphens w:val="0"/>
        <w:spacing w:before="0" w:after="0" w:line="240" w:lineRule="auto"/>
        <w:jc w:val="left"/>
      </w:pPr>
      <w:r>
        <w:t>{{CONTEXTO_PROYECTO}}</w:t>
      </w:r>
    </w:p>
    <w:p w14:paraId="3D50D7B3" w14:textId="77777777" w:rsidR="008D1012" w:rsidRDefault="008D1012" w:rsidP="008D1012">
      <w:pPr>
        <w:suppressAutoHyphens w:val="0"/>
        <w:spacing w:before="0" w:after="0" w:line="240" w:lineRule="auto"/>
        <w:jc w:val="left"/>
      </w:pPr>
    </w:p>
    <w:p w14:paraId="616FBA4D" w14:textId="77777777" w:rsidR="008D1012" w:rsidRDefault="008D1012" w:rsidP="008D1012">
      <w:pPr>
        <w:suppressAutoHyphens w:val="0"/>
        <w:spacing w:before="0" w:after="0" w:line="240" w:lineRule="auto"/>
        <w:jc w:val="left"/>
      </w:pPr>
    </w:p>
    <w:p w14:paraId="164B18BB" w14:textId="77777777" w:rsidR="008D1012" w:rsidRDefault="008D1012" w:rsidP="008D1012">
      <w:pPr>
        <w:suppressAutoHyphens w:val="0"/>
        <w:spacing w:before="0" w:after="0" w:line="240" w:lineRule="auto"/>
        <w:jc w:val="left"/>
      </w:pPr>
    </w:p>
    <w:p w14:paraId="5A0081F8" w14:textId="77777777" w:rsidR="008D1012" w:rsidRDefault="008D1012" w:rsidP="008D1012">
      <w:pPr>
        <w:suppressAutoHyphens w:val="0"/>
        <w:spacing w:before="0" w:after="0" w:line="240" w:lineRule="auto"/>
        <w:jc w:val="left"/>
      </w:pPr>
    </w:p>
    <w:p w14:paraId="6086DE3C" w14:textId="77777777" w:rsidR="008D1012" w:rsidRDefault="008D1012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31088727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2F35B777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3ACC10F8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41B3D189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2A7A4DA3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31012A07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14B610C8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27AE9203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6F245042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5F27E5A4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18A1B38D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0E71DC14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4114930E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4D5A44DF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1B10EF1D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73B1E5AD" w14:textId="77777777" w:rsidR="002369A1" w:rsidRDefault="002369A1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0AC51C41" w14:textId="77777777" w:rsidR="002369A1" w:rsidRDefault="002369A1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46D9AD93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27E4B094" w14:textId="77777777" w:rsidR="004D1820" w:rsidRPr="007B71D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0B56DEE2" w14:textId="77777777" w:rsidR="00154972" w:rsidRDefault="00154972" w:rsidP="00154972">
      <w:pPr>
        <w:pStyle w:val="Style3"/>
        <w:numPr>
          <w:ilvl w:val="1"/>
          <w:numId w:val="3"/>
        </w:numPr>
      </w:pPr>
      <w:bookmarkStart w:id="75" w:name="_Toc222492904"/>
      <w:bookmarkStart w:id="76" w:name="_Toc224202584"/>
      <w:bookmarkStart w:id="77" w:name="_Toc224202607"/>
      <w:r>
        <w:t xml:space="preserve">CARACTERÍSTICAS GENERALES DE LA </w:t>
      </w:r>
      <w:r w:rsidR="00D82A50">
        <w:t>PLATAFORMA</w:t>
      </w:r>
      <w:bookmarkEnd w:id="75"/>
      <w:bookmarkEnd w:id="76"/>
      <w:bookmarkEnd w:id="77"/>
    </w:p>
    <w:p w14:paraId="1EB131A9" w14:textId="77777777" w:rsidR="00163ECE" w:rsidRDefault="00D82A50" w:rsidP="00154972">
      <w:r w:rsidRPr="00D82A50">
        <w:t>Tras analizar el cuestionario cumplimentado por el proveedor, se destacan las siguientes características de la plataforma</w:t>
      </w:r>
      <w:r w:rsidR="00163ECE">
        <w:t>:</w:t>
      </w:r>
    </w:p>
    <w:tbl>
      <w:tblPr>
        <w:tblStyle w:val="Listavistosa-nfasis6"/>
        <w:tblpPr w:leftFromText="141" w:rightFromText="141" w:vertAnchor="page" w:horzAnchor="margin" w:tblpY="4021"/>
        <w:tblW w:w="9927" w:type="dxa"/>
        <w:tblBorders>
          <w:top w:val="dotted" w:sz="8" w:space="0" w:color="FFFFFF" w:themeColor="background1"/>
          <w:left w:val="dotted" w:sz="8" w:space="0" w:color="FFFFFF" w:themeColor="background1"/>
          <w:bottom w:val="dotted" w:sz="8" w:space="0" w:color="FFFFFF" w:themeColor="background1"/>
          <w:right w:val="dotted" w:sz="8" w:space="0" w:color="FFFFFF" w:themeColor="background1"/>
          <w:insideH w:val="dotted" w:sz="8" w:space="0" w:color="FFFFFF" w:themeColor="background1"/>
          <w:insideV w:val="dotted" w:sz="8" w:space="0" w:color="FFFFFF" w:themeColor="background1"/>
        </w:tblBorders>
        <w:tblLook w:val="04A0" w:firstRow="1" w:lastRow="0" w:firstColumn="1" w:lastColumn="0" w:noHBand="0" w:noVBand="1"/>
      </w:tblPr>
      <w:tblGrid>
        <w:gridCol w:w="2688"/>
        <w:gridCol w:w="7239"/>
      </w:tblGrid>
      <w:tr w:rsidR="002369A1" w:rsidRPr="008400B3" w14:paraId="18B2C6B8" w14:textId="77777777" w:rsidTr="00236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7" w:type="dxa"/>
            <w:gridSpan w:val="2"/>
            <w:tcBorders>
              <w:top w:val="nil"/>
              <w:left w:val="nil"/>
              <w:right w:val="nil"/>
            </w:tcBorders>
            <w:shd w:val="clear" w:color="auto" w:fill="FF8200"/>
          </w:tcPr>
          <w:p w14:paraId="0ECAE4A8" w14:textId="77777777" w:rsidR="002369A1" w:rsidRPr="004E4FCE" w:rsidRDefault="002369A1" w:rsidP="002369A1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 w:val="0"/>
                <w:bCs w:val="0"/>
                <w:color w:val="00809A"/>
                <w:kern w:val="24"/>
                <w:szCs w:val="20"/>
                <w:lang w:val="es-ES"/>
              </w:rPr>
            </w:pPr>
            <w:bookmarkStart w:id="78" w:name="_Toc113953574"/>
            <w:r>
              <w:rPr>
                <w:rFonts w:asciiTheme="minorHAnsi" w:eastAsia="Open Sans" w:hAnsiTheme="minorHAnsi" w:cstheme="minorHAnsi"/>
                <w:kern w:val="24"/>
                <w:sz w:val="22"/>
                <w:lang w:val="es-ES"/>
              </w:rPr>
              <w:lastRenderedPageBreak/>
              <w:t>Plataforma – Proveedor</w:t>
            </w:r>
          </w:p>
        </w:tc>
      </w:tr>
      <w:tr w:rsidR="002369A1" w:rsidRPr="008400B3" w14:paraId="6F467369" w14:textId="77777777" w:rsidTr="00236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left w:val="nil"/>
            </w:tcBorders>
            <w:shd w:val="clear" w:color="auto" w:fill="00809A"/>
          </w:tcPr>
          <w:p w14:paraId="1D7E317A" w14:textId="77777777" w:rsidR="002369A1" w:rsidRPr="00304F36" w:rsidRDefault="002369A1" w:rsidP="002369A1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 w:val="0"/>
                <w:bCs w:val="0"/>
                <w:color w:val="FFFFFF" w:themeColor="background1"/>
                <w:kern w:val="24"/>
                <w:szCs w:val="20"/>
                <w:lang w:val="es-ES"/>
              </w:rPr>
            </w:pPr>
            <w:r w:rsidRPr="00304F36">
              <w:rPr>
                <w:rFonts w:asciiTheme="minorHAnsi" w:eastAsia="Open Sans" w:hAnsiTheme="minorHAnsi" w:cstheme="minorHAnsi"/>
                <w:color w:val="FFFFFF" w:themeColor="background1"/>
                <w:kern w:val="24"/>
                <w:szCs w:val="20"/>
                <w:lang w:val="es-ES"/>
              </w:rPr>
              <w:t>Arquitectura</w:t>
            </w:r>
          </w:p>
        </w:tc>
        <w:tc>
          <w:tcPr>
            <w:tcW w:w="7239" w:type="dxa"/>
            <w:tcBorders>
              <w:right w:val="nil"/>
            </w:tcBorders>
            <w:shd w:val="clear" w:color="auto" w:fill="F2F2F2" w:themeFill="background1" w:themeFillShade="F2"/>
          </w:tcPr>
          <w:p w14:paraId="0D3CC461" w14:textId="77777777" w:rsidR="00BB685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{{CARACTERISTICAS_ARQUITECTURA}}</w:t>
            </w:r>
          </w:p>
        </w:tc>
      </w:tr>
      <w:tr w:rsidR="002369A1" w:rsidRPr="008400B3" w14:paraId="7C326E49" w14:textId="77777777" w:rsidTr="002369A1">
        <w:trPr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left w:val="nil"/>
              <w:bottom w:val="single" w:sz="8" w:space="0" w:color="FFFFFF" w:themeColor="background1"/>
            </w:tcBorders>
            <w:shd w:val="clear" w:color="auto" w:fill="00809A"/>
          </w:tcPr>
          <w:p w14:paraId="7CC6697E" w14:textId="77777777" w:rsidR="002369A1" w:rsidRPr="00304F36" w:rsidRDefault="002369A1" w:rsidP="002369A1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 w:val="0"/>
                <w:bCs w:val="0"/>
                <w:color w:val="FFFFFF" w:themeColor="background1"/>
                <w:kern w:val="24"/>
                <w:szCs w:val="20"/>
                <w:lang w:val="es-ES"/>
              </w:rPr>
            </w:pPr>
            <w:r w:rsidRPr="00304F36">
              <w:rPr>
                <w:rFonts w:asciiTheme="minorHAnsi" w:eastAsia="Open Sans" w:hAnsiTheme="minorHAnsi" w:cstheme="minorHAnsi"/>
                <w:color w:val="FFFFFF" w:themeColor="background1"/>
                <w:kern w:val="24"/>
                <w:szCs w:val="20"/>
                <w:lang w:val="es-ES"/>
              </w:rPr>
              <w:t>Autenticación</w:t>
            </w:r>
          </w:p>
        </w:tc>
        <w:tc>
          <w:tcPr>
            <w:tcW w:w="7239" w:type="dxa"/>
            <w:tcBorders>
              <w:right w:val="nil"/>
            </w:tcBorders>
            <w:shd w:val="clear" w:color="auto" w:fill="F2F2F2" w:themeFill="background1" w:themeFillShade="F2"/>
          </w:tcPr>
          <w:p w14:paraId="62CA0BC5" w14:textId="77777777" w:rsidR="00BB685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{{CARACTERISTICAS_AUTENTICACION}}</w:t>
            </w:r>
          </w:p>
        </w:tc>
      </w:tr>
      <w:tr w:rsidR="002369A1" w:rsidRPr="008400B3" w14:paraId="07DA7E5D" w14:textId="77777777" w:rsidTr="00236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</w:tcPr>
          <w:p w14:paraId="35BDF209" w14:textId="77777777" w:rsidR="002369A1" w:rsidRPr="00304F36" w:rsidRDefault="002369A1" w:rsidP="002369A1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 w:val="0"/>
                <w:bCs w:val="0"/>
                <w:color w:val="FFFFFF" w:themeColor="background1"/>
                <w:kern w:val="24"/>
                <w:szCs w:val="20"/>
                <w:lang w:val="es-ES"/>
              </w:rPr>
            </w:pPr>
            <w:r w:rsidRPr="00304F36">
              <w:rPr>
                <w:rFonts w:asciiTheme="minorHAnsi" w:eastAsia="Open Sans" w:hAnsiTheme="minorHAnsi" w:cstheme="minorHAnsi"/>
                <w:color w:val="FFFFFF" w:themeColor="background1"/>
                <w:kern w:val="24"/>
                <w:szCs w:val="20"/>
                <w:lang w:val="es-ES"/>
              </w:rPr>
              <w:t>Monitorización</w:t>
            </w:r>
          </w:p>
        </w:tc>
        <w:tc>
          <w:tcPr>
            <w:tcW w:w="7239" w:type="dxa"/>
            <w:tcBorders>
              <w:left w:val="single" w:sz="8" w:space="0" w:color="FFFFFF" w:themeColor="background1"/>
              <w:right w:val="nil"/>
            </w:tcBorders>
            <w:shd w:val="clear" w:color="auto" w:fill="F2F2F2" w:themeFill="background1" w:themeFillShade="F2"/>
          </w:tcPr>
          <w:p w14:paraId="52FB2580" w14:textId="77777777" w:rsidR="00BB685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{{CARACTERISTICAS_MONITORIZACION}}</w:t>
            </w:r>
          </w:p>
        </w:tc>
      </w:tr>
      <w:tr w:rsidR="002369A1" w:rsidRPr="008400B3" w14:paraId="1FEB8FE3" w14:textId="77777777" w:rsidTr="002369A1">
        <w:trPr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  <w:shd w:val="clear" w:color="auto" w:fill="00809A"/>
          </w:tcPr>
          <w:p w14:paraId="642E679C" w14:textId="77777777" w:rsidR="002369A1" w:rsidRPr="00304F36" w:rsidRDefault="002369A1" w:rsidP="002369A1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 w:val="0"/>
                <w:bCs w:val="0"/>
                <w:color w:val="FFFFFF" w:themeColor="background1"/>
                <w:kern w:val="24"/>
                <w:szCs w:val="20"/>
                <w:lang w:val="es-ES"/>
              </w:rPr>
            </w:pPr>
            <w:r w:rsidRPr="00304F36">
              <w:rPr>
                <w:rFonts w:asciiTheme="minorHAnsi" w:eastAsia="Open Sans" w:hAnsiTheme="minorHAnsi" w:cstheme="minorHAnsi"/>
                <w:color w:val="FFFFFF" w:themeColor="background1"/>
                <w:kern w:val="24"/>
                <w:szCs w:val="20"/>
                <w:lang w:val="es-ES"/>
              </w:rPr>
              <w:t>Seguridad de los sistemas</w:t>
            </w:r>
          </w:p>
        </w:tc>
        <w:tc>
          <w:tcPr>
            <w:tcW w:w="7239" w:type="dxa"/>
            <w:tcBorders>
              <w:right w:val="nil"/>
            </w:tcBorders>
            <w:shd w:val="clear" w:color="auto" w:fill="F2F2F2" w:themeFill="background1" w:themeFillShade="F2"/>
          </w:tcPr>
          <w:p w14:paraId="6349C3DB" w14:textId="77777777" w:rsidR="00BB685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{{CARACTERISTICAS_SEGURIDAD_SISTEMAS}}</w:t>
            </w:r>
          </w:p>
        </w:tc>
      </w:tr>
      <w:tr w:rsidR="002369A1" w:rsidRPr="008400B3" w14:paraId="0760DC18" w14:textId="77777777" w:rsidTr="00236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</w:tcPr>
          <w:p w14:paraId="2AFBBD73" w14:textId="77777777" w:rsidR="002369A1" w:rsidRPr="00304F36" w:rsidRDefault="002369A1" w:rsidP="002369A1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 w:val="0"/>
                <w:bCs w:val="0"/>
                <w:color w:val="FFFFFF" w:themeColor="background1"/>
                <w:kern w:val="24"/>
                <w:szCs w:val="20"/>
                <w:lang w:val="es-ES"/>
              </w:rPr>
            </w:pPr>
            <w:r w:rsidRPr="00304F36">
              <w:rPr>
                <w:rFonts w:asciiTheme="minorHAnsi" w:eastAsia="Open Sans" w:hAnsiTheme="minorHAnsi" w:cstheme="minorHAnsi"/>
                <w:color w:val="FFFFFF" w:themeColor="background1"/>
                <w:kern w:val="24"/>
                <w:szCs w:val="20"/>
                <w:lang w:val="es-ES"/>
              </w:rPr>
              <w:t>Continuidad</w:t>
            </w:r>
          </w:p>
        </w:tc>
        <w:tc>
          <w:tcPr>
            <w:tcW w:w="7239" w:type="dxa"/>
            <w:tcBorders>
              <w:left w:val="single" w:sz="8" w:space="0" w:color="FFFFFF" w:themeColor="background1"/>
              <w:bottom w:val="nil"/>
              <w:right w:val="nil"/>
            </w:tcBorders>
            <w:shd w:val="clear" w:color="auto" w:fill="F2F2F2" w:themeFill="background1" w:themeFillShade="F2"/>
          </w:tcPr>
          <w:p w14:paraId="169FB148" w14:textId="77777777" w:rsidR="00BB685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{{CARACTERISTICAS_CONTINUIDAD}}</w:t>
            </w:r>
          </w:p>
        </w:tc>
      </w:tr>
    </w:tbl>
    <w:p w14:paraId="29E83C64" w14:textId="77777777" w:rsidR="00FF39B4" w:rsidRDefault="00FF39B4" w:rsidP="00C86BF7">
      <w:pPr>
        <w:rPr>
          <w:rFonts w:asciiTheme="minorHAnsi" w:eastAsia="Times New Roman" w:hAnsiTheme="minorHAnsi" w:cstheme="minorBidi"/>
          <w:b/>
          <w:bCs/>
          <w:lang w:val="es-ES" w:eastAsia="en-US"/>
        </w:rPr>
      </w:pPr>
    </w:p>
    <w:bookmarkEnd w:id="78"/>
    <w:p w14:paraId="4D61A098" w14:textId="77777777" w:rsidR="00A36D15" w:rsidRPr="00373DC8" w:rsidRDefault="00A36D15" w:rsidP="00354924">
      <w:pPr>
        <w:pStyle w:val="Ttulo1"/>
        <w:numPr>
          <w:ilvl w:val="0"/>
          <w:numId w:val="0"/>
        </w:numPr>
        <w:rPr>
          <w:rFonts w:asciiTheme="minorHAnsi" w:hAnsiTheme="minorHAnsi" w:cstheme="minorHAnsi"/>
          <w:color w:val="CCCC00"/>
          <w:lang w:val="es-ES_tradnl"/>
        </w:rPr>
        <w:sectPr w:rsidR="00A36D15" w:rsidRPr="00373DC8" w:rsidSect="005648D7">
          <w:headerReference w:type="even" r:id="rId14"/>
          <w:headerReference w:type="default" r:id="rId15"/>
          <w:footerReference w:type="default" r:id="rId16"/>
          <w:pgSz w:w="11906" w:h="16838"/>
          <w:pgMar w:top="2268" w:right="1134" w:bottom="1701" w:left="851" w:header="567" w:footer="0" w:gutter="0"/>
          <w:pgNumType w:start="0"/>
          <w:cols w:space="720"/>
          <w:titlePg/>
          <w:docGrid w:linePitch="360"/>
        </w:sectPr>
      </w:pPr>
    </w:p>
    <w:p w14:paraId="355AC002" w14:textId="77777777" w:rsidR="004A41DE" w:rsidRDefault="004A41DE" w:rsidP="00D954B3">
      <w:pPr>
        <w:rPr>
          <w:rFonts w:asciiTheme="minorHAnsi" w:hAnsiTheme="minorHAnsi" w:cstheme="minorHAnsi"/>
          <w:b/>
          <w:bCs/>
          <w:lang w:val="es-ES_tradnl"/>
        </w:rPr>
        <w:sectPr w:rsidR="004A41DE" w:rsidSect="005648D7">
          <w:type w:val="continuous"/>
          <w:pgSz w:w="11906" w:h="16838"/>
          <w:pgMar w:top="2268" w:right="1134" w:bottom="1701" w:left="851" w:header="567" w:footer="0" w:gutter="0"/>
          <w:cols w:num="2" w:space="565"/>
          <w:titlePg/>
          <w:docGrid w:linePitch="360"/>
        </w:sectPr>
      </w:pPr>
    </w:p>
    <w:p w14:paraId="7584EFEE" w14:textId="77777777" w:rsidR="00D140A3" w:rsidRPr="005A55EE" w:rsidRDefault="00056583" w:rsidP="004A41DE">
      <w:pPr>
        <w:pStyle w:val="Ttulo1"/>
        <w:rPr>
          <w:rFonts w:asciiTheme="majorHAnsi" w:hAnsiTheme="majorHAnsi" w:cstheme="majorHAnsi"/>
        </w:rPr>
      </w:pPr>
      <w:bookmarkStart w:id="79" w:name="_Toc222492905"/>
      <w:bookmarkStart w:id="80" w:name="_Toc224202585"/>
      <w:bookmarkStart w:id="81" w:name="_Toc224202608"/>
      <w:r>
        <w:rPr>
          <w:rFonts w:asciiTheme="majorHAnsi" w:hAnsiTheme="majorHAnsi" w:cstheme="majorHAnsi"/>
        </w:rPr>
        <w:lastRenderedPageBreak/>
        <w:t>INCUMPLIMIENTOS</w:t>
      </w:r>
      <w:r w:rsidR="00052B42" w:rsidRPr="005A55EE">
        <w:rPr>
          <w:rFonts w:asciiTheme="majorHAnsi" w:hAnsiTheme="majorHAnsi" w:cstheme="majorHAnsi"/>
        </w:rPr>
        <w:t xml:space="preserve"> Y AMENAZAS IDENTIFICADAS</w:t>
      </w:r>
      <w:bookmarkEnd w:id="79"/>
      <w:bookmarkEnd w:id="80"/>
      <w:bookmarkEnd w:id="81"/>
    </w:p>
    <w:p w14:paraId="07F56A30" w14:textId="77777777" w:rsidR="00BB6854" w:rsidRDefault="00000000">
      <w:r>
        <w:t>{{INSERT_TABLA_INCUMPLIMIENTOS}}</w:t>
      </w:r>
    </w:p>
    <w:p w14:paraId="6CF75620" w14:textId="77777777" w:rsidR="00D83D57" w:rsidRDefault="00D83D57" w:rsidP="006C1705">
      <w:pPr>
        <w:pStyle w:val="Ttulo1"/>
        <w:numPr>
          <w:ilvl w:val="0"/>
          <w:numId w:val="0"/>
        </w:numPr>
        <w:rPr>
          <w:rFonts w:asciiTheme="majorHAnsi" w:hAnsiTheme="majorHAnsi" w:cstheme="majorHAnsi"/>
        </w:rPr>
        <w:sectPr w:rsidR="00D83D57" w:rsidSect="005648D7">
          <w:headerReference w:type="default" r:id="rId17"/>
          <w:footerReference w:type="even" r:id="rId18"/>
          <w:footerReference w:type="default" r:id="rId19"/>
          <w:pgSz w:w="16838" w:h="11906" w:orient="landscape"/>
          <w:pgMar w:top="925" w:right="2268" w:bottom="1134" w:left="1701" w:header="1077" w:footer="0" w:gutter="0"/>
          <w:cols w:space="565"/>
          <w:docGrid w:linePitch="360"/>
        </w:sectPr>
      </w:pPr>
      <w:bookmarkStart w:id="82" w:name="_RIESGOS_IDENTIFICADOS"/>
      <w:bookmarkEnd w:id="82"/>
    </w:p>
    <w:p w14:paraId="67B00DA6" w14:textId="77777777" w:rsidR="00490FE2" w:rsidRDefault="00490FE2" w:rsidP="00490FE2">
      <w:pPr>
        <w:pStyle w:val="Ttulo1"/>
      </w:pPr>
      <w:bookmarkStart w:id="83" w:name="_Toc160102012"/>
      <w:bookmarkStart w:id="84" w:name="_Toc222492906"/>
      <w:bookmarkStart w:id="85" w:name="_Toc224202586"/>
      <w:bookmarkStart w:id="86" w:name="_Toc224202609"/>
      <w:r>
        <w:lastRenderedPageBreak/>
        <w:t>Resumen ejecutivo</w:t>
      </w:r>
      <w:bookmarkEnd w:id="83"/>
      <w:bookmarkEnd w:id="84"/>
      <w:bookmarkEnd w:id="85"/>
      <w:bookmarkEnd w:id="86"/>
    </w:p>
    <w:p w14:paraId="6808753D" w14:textId="77777777" w:rsidR="00490FE2" w:rsidRPr="00525734" w:rsidRDefault="00490FE2" w:rsidP="00490FE2">
      <w:r w:rsidRPr="00525734">
        <w:t xml:space="preserve">Este apartado resume de forma visual el estado en cuanto al nivel de controles de seguridad y el riesgo asociado al proyecto. </w:t>
      </w:r>
    </w:p>
    <w:tbl>
      <w:tblPr>
        <w:tblStyle w:val="Tabladecuadrcula5oscura-nfasis61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676"/>
        <w:gridCol w:w="6235"/>
      </w:tblGrid>
      <w:tr w:rsidR="00490FE2" w14:paraId="782428FF" w14:textId="77777777" w:rsidTr="00553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tcBorders>
              <w:bottom w:val="single" w:sz="8" w:space="0" w:color="FFFFFF" w:themeColor="background1"/>
            </w:tcBorders>
            <w:shd w:val="clear" w:color="auto" w:fill="00809A"/>
            <w:vAlign w:val="top"/>
          </w:tcPr>
          <w:p w14:paraId="2786A07E" w14:textId="77777777" w:rsidR="00490FE2" w:rsidRPr="00DC2E99" w:rsidRDefault="00490FE2" w:rsidP="00553E2B">
            <w:pPr>
              <w:pStyle w:val="Descripcin"/>
              <w:jc w:val="center"/>
              <w:rPr>
                <w:i w:val="0"/>
                <w:iCs w:val="0"/>
                <w:sz w:val="20"/>
                <w:szCs w:val="20"/>
              </w:rPr>
            </w:pPr>
            <w:r w:rsidRPr="00D2348B">
              <w:t>Nombre del Proyecto</w:t>
            </w:r>
          </w:p>
        </w:tc>
        <w:tc>
          <w:tcPr>
            <w:tcW w:w="6235" w:type="dxa"/>
            <w:shd w:val="clear" w:color="auto" w:fill="F2F2F2" w:themeFill="background1" w:themeFillShade="F2"/>
          </w:tcPr>
          <w:p w14:paraId="72C7DADC" w14:textId="77777777" w:rsidR="00BB685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{{RESUMEN_NOMBRE_PROYECTO}}</w:t>
            </w:r>
          </w:p>
        </w:tc>
      </w:tr>
      <w:tr w:rsidR="00490FE2" w:rsidRPr="004678D0" w14:paraId="76B53B0D" w14:textId="77777777" w:rsidTr="00553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  <w:vAlign w:val="top"/>
          </w:tcPr>
          <w:p w14:paraId="1E45C13D" w14:textId="77777777" w:rsidR="00490FE2" w:rsidRPr="00DC2E99" w:rsidRDefault="00490FE2" w:rsidP="00553E2B">
            <w:pPr>
              <w:pStyle w:val="Descripcin"/>
              <w:jc w:val="center"/>
              <w:rPr>
                <w:i w:val="0"/>
                <w:iCs w:val="0"/>
                <w:sz w:val="20"/>
                <w:szCs w:val="20"/>
              </w:rPr>
            </w:pPr>
            <w:r w:rsidRPr="00D2348B">
              <w:t>Clasificación de la Información</w:t>
            </w:r>
          </w:p>
        </w:tc>
        <w:tc>
          <w:tcPr>
            <w:tcW w:w="6235" w:type="dxa"/>
            <w:tcBorders>
              <w:left w:val="single" w:sz="8" w:space="0" w:color="FFFFFF" w:themeColor="background1"/>
            </w:tcBorders>
            <w:shd w:val="clear" w:color="auto" w:fill="F2F2F2" w:themeFill="background1" w:themeFillShade="F2"/>
          </w:tcPr>
          <w:p w14:paraId="75130BB6" w14:textId="77777777" w:rsidR="00BB685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{{RESUMEN_CLASIFICACION_INFORMACION}}</w:t>
            </w:r>
          </w:p>
        </w:tc>
      </w:tr>
      <w:tr w:rsidR="00490FE2" w14:paraId="592E6E13" w14:textId="77777777" w:rsidTr="00553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  <w:vAlign w:val="top"/>
          </w:tcPr>
          <w:p w14:paraId="21A75E55" w14:textId="77777777" w:rsidR="00490FE2" w:rsidRPr="00DC2E99" w:rsidRDefault="00490FE2" w:rsidP="00553E2B">
            <w:pPr>
              <w:pStyle w:val="Descripcin"/>
              <w:jc w:val="center"/>
              <w:rPr>
                <w:i w:val="0"/>
                <w:iCs w:val="0"/>
                <w:sz w:val="20"/>
                <w:szCs w:val="20"/>
              </w:rPr>
            </w:pPr>
            <w:r w:rsidRPr="00D2348B">
              <w:t>Línea de Negocio</w:t>
            </w:r>
          </w:p>
        </w:tc>
        <w:tc>
          <w:tcPr>
            <w:tcW w:w="6235" w:type="dxa"/>
            <w:tcBorders>
              <w:left w:val="single" w:sz="8" w:space="0" w:color="FFFFFF" w:themeColor="background1"/>
            </w:tcBorders>
            <w:shd w:val="clear" w:color="auto" w:fill="F2F2F2" w:themeFill="background1" w:themeFillShade="F2"/>
          </w:tcPr>
          <w:p w14:paraId="2CDA990E" w14:textId="77777777" w:rsidR="00BB685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{{RESUMEN_LINEA_NEGOCIO}}</w:t>
            </w:r>
          </w:p>
        </w:tc>
      </w:tr>
      <w:tr w:rsidR="00490FE2" w14:paraId="20C5F547" w14:textId="77777777" w:rsidTr="00553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tcBorders>
              <w:top w:val="single" w:sz="8" w:space="0" w:color="FFFFFF" w:themeColor="background1"/>
            </w:tcBorders>
            <w:shd w:val="clear" w:color="auto" w:fill="00809A"/>
            <w:vAlign w:val="top"/>
          </w:tcPr>
          <w:p w14:paraId="6541AD63" w14:textId="77777777" w:rsidR="00490FE2" w:rsidRPr="00DC2E99" w:rsidRDefault="00490FE2" w:rsidP="00553E2B">
            <w:pPr>
              <w:pStyle w:val="Descripcin"/>
              <w:jc w:val="center"/>
              <w:rPr>
                <w:i w:val="0"/>
                <w:iCs w:val="0"/>
                <w:sz w:val="20"/>
                <w:szCs w:val="20"/>
              </w:rPr>
            </w:pPr>
            <w:r w:rsidRPr="00D2348B">
              <w:t>Nivel de Afectación</w:t>
            </w:r>
          </w:p>
        </w:tc>
        <w:tc>
          <w:tcPr>
            <w:tcW w:w="6235" w:type="dxa"/>
            <w:shd w:val="clear" w:color="auto" w:fill="F2F2F2" w:themeFill="background1" w:themeFillShade="F2"/>
          </w:tcPr>
          <w:p w14:paraId="23A58AAE" w14:textId="77777777" w:rsidR="00BB685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{{RESUMEN_NIVEL_AFECTACION}}</w:t>
            </w:r>
          </w:p>
        </w:tc>
      </w:tr>
      <w:tr w:rsidR="00490FE2" w14:paraId="4AF8E91A" w14:textId="77777777" w:rsidTr="00553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shd w:val="clear" w:color="auto" w:fill="00809A"/>
            <w:vAlign w:val="top"/>
          </w:tcPr>
          <w:p w14:paraId="655F63E1" w14:textId="77777777" w:rsidR="00490FE2" w:rsidRPr="00614E54" w:rsidRDefault="00490FE2" w:rsidP="00553E2B">
            <w:pPr>
              <w:pStyle w:val="Descripcin"/>
              <w:jc w:val="center"/>
              <w:rPr>
                <w:sz w:val="20"/>
                <w:szCs w:val="20"/>
              </w:rPr>
            </w:pPr>
            <w:r w:rsidRPr="00D2348B">
              <w:t>Riesgo Global</w:t>
            </w:r>
          </w:p>
        </w:tc>
        <w:tc>
          <w:tcPr>
            <w:tcW w:w="6235" w:type="dxa"/>
            <w:shd w:val="clear" w:color="auto" w:fill="F2F2F2" w:themeFill="background1" w:themeFillShade="F2"/>
          </w:tcPr>
          <w:p w14:paraId="1787ACB2" w14:textId="77777777" w:rsidR="00BB685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{{RESUMEN_RIESGO_GLOBAL}}</w:t>
            </w:r>
          </w:p>
        </w:tc>
      </w:tr>
      <w:tr w:rsidR="00490FE2" w14:paraId="1543DB63" w14:textId="77777777" w:rsidTr="00553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shd w:val="clear" w:color="auto" w:fill="00809A"/>
            <w:vAlign w:val="top"/>
          </w:tcPr>
          <w:p w14:paraId="4A136C60" w14:textId="77777777" w:rsidR="00490FE2" w:rsidRPr="00614E54" w:rsidRDefault="00490FE2" w:rsidP="00553E2B">
            <w:pPr>
              <w:pStyle w:val="Descripcin"/>
              <w:jc w:val="center"/>
              <w:rPr>
                <w:sz w:val="20"/>
                <w:szCs w:val="20"/>
              </w:rPr>
            </w:pPr>
            <w:r w:rsidRPr="00D2348B">
              <w:t>Riesgos totales</w:t>
            </w:r>
          </w:p>
        </w:tc>
        <w:tc>
          <w:tcPr>
            <w:tcW w:w="6235" w:type="dxa"/>
            <w:shd w:val="clear" w:color="auto" w:fill="F2F2F2" w:themeFill="background1" w:themeFillShade="F2"/>
          </w:tcPr>
          <w:p w14:paraId="66318839" w14:textId="77777777" w:rsidR="00BB6854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{{INSERT_GRAFICO_RIESGOS}}</w:t>
            </w:r>
          </w:p>
        </w:tc>
      </w:tr>
    </w:tbl>
    <w:p w14:paraId="67440EEC" w14:textId="77777777" w:rsidR="00490FE2" w:rsidRDefault="00490FE2">
      <w:pPr>
        <w:suppressAutoHyphens w:val="0"/>
        <w:spacing w:before="0" w:after="0" w:line="240" w:lineRule="auto"/>
        <w:jc w:val="left"/>
        <w:rPr>
          <w:rFonts w:asciiTheme="majorHAnsi" w:hAnsiTheme="majorHAnsi" w:cstheme="majorHAnsi"/>
          <w:b/>
          <w:bCs/>
          <w:caps/>
          <w:snapToGrid w:val="0"/>
          <w:color w:val="FF6600"/>
          <w:sz w:val="24"/>
          <w:szCs w:val="28"/>
          <w:highlight w:val="lightGray"/>
        </w:rPr>
      </w:pPr>
    </w:p>
    <w:p w14:paraId="38FD6926" w14:textId="77777777" w:rsidR="003A5CF3" w:rsidRPr="00D83D57" w:rsidRDefault="0076721F" w:rsidP="00185877">
      <w:pPr>
        <w:pStyle w:val="Ttulo1"/>
      </w:pPr>
      <w:bookmarkStart w:id="87" w:name="_Toc222492907"/>
      <w:bookmarkStart w:id="88" w:name="_Toc224202587"/>
      <w:bookmarkStart w:id="89" w:name="_Toc224202610"/>
      <w:r w:rsidRPr="00D83D57">
        <w:lastRenderedPageBreak/>
        <w:t>RESULTADOS DEL ANÁLISIS Y MEDIDAS MITIGANTES</w:t>
      </w:r>
      <w:bookmarkEnd w:id="87"/>
      <w:bookmarkEnd w:id="88"/>
      <w:bookmarkEnd w:id="89"/>
    </w:p>
    <w:p w14:paraId="6CB7A27B" w14:textId="77777777" w:rsidR="00BB6854" w:rsidRDefault="00000000">
      <w:r>
        <w:t>{{INSERT_RESULTADOS_ANALISIS}}</w:t>
      </w:r>
    </w:p>
    <w:p w14:paraId="5BE1340E" w14:textId="77777777" w:rsidR="00F56053" w:rsidRDefault="00F56053" w:rsidP="00092008">
      <w:pPr>
        <w:pStyle w:val="Style3"/>
        <w:numPr>
          <w:ilvl w:val="0"/>
          <w:numId w:val="0"/>
        </w:numPr>
        <w:ind w:left="576"/>
      </w:pPr>
    </w:p>
    <w:bookmarkStart w:id="90" w:name="_RESUMEN_PARA_EL"/>
    <w:bookmarkStart w:id="91" w:name="_Toc222492909"/>
    <w:bookmarkStart w:id="92" w:name="_Toc224202594"/>
    <w:bookmarkStart w:id="93" w:name="_Toc224202617"/>
    <w:bookmarkEnd w:id="90"/>
    <w:p w14:paraId="6996E229" w14:textId="77777777" w:rsidR="0019425F" w:rsidRDefault="00316D15" w:rsidP="000A3AEC">
      <w:pPr>
        <w:pStyle w:val="Ttulo1"/>
        <w:rPr>
          <w:rFonts w:asciiTheme="majorHAnsi" w:hAnsiTheme="majorHAnsi" w:cstheme="majorHAnsi"/>
          <w:caps w:val="0"/>
        </w:rPr>
      </w:pPr>
      <w:r>
        <w:rPr>
          <w:noProof/>
          <w:snapToGrid/>
          <w:lang w:val="es-ES_tradnl"/>
        </w:rPr>
        <w:lastRenderedPageBreak/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90078E3" wp14:editId="35DF3968">
                <wp:simplePos x="0" y="0"/>
                <wp:positionH relativeFrom="margin">
                  <wp:posOffset>3388148</wp:posOffset>
                </wp:positionH>
                <wp:positionV relativeFrom="paragraph">
                  <wp:posOffset>566420</wp:posOffset>
                </wp:positionV>
                <wp:extent cx="2518410" cy="431800"/>
                <wp:effectExtent l="0" t="0" r="0" b="6350"/>
                <wp:wrapNone/>
                <wp:docPr id="2048" name="Text Box 2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841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565B26" w14:textId="77777777" w:rsidR="0019425F" w:rsidRPr="00072535" w:rsidRDefault="0019425F" w:rsidP="00C23797">
                            <w:pPr>
                              <w:jc w:val="center"/>
                              <w:rPr>
                                <w:color w:val="FFFFFF" w:themeColor="background1"/>
                                <w:lang w:val="es-ES_tradnl"/>
                              </w:rPr>
                            </w:pPr>
                            <w:r w:rsidRPr="00072535">
                              <w:rPr>
                                <w:color w:val="FFFFFF" w:themeColor="background1"/>
                                <w:sz w:val="24"/>
                                <w:szCs w:val="28"/>
                                <w:lang w:val="es-ES_tradnl"/>
                              </w:rPr>
                              <w:t xml:space="preserve">Deuda Tecnológica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078E3" id="Text Box 2048" o:spid="_x0000_s1034" type="#_x0000_t202" style="position:absolute;left:0;text-align:left;margin-left:266.8pt;margin-top:44.6pt;width:198.3pt;height:34pt;z-index:2516582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" filled="f" stroked="f" strokeweight=".5pt">
                <v:textbox>
                  <w:txbxContent>
                    <w:p w14:paraId="1DE44ADD" w14:textId="26A20BCC" w:rsidR="0019425F" w:rsidRPr="00072535" w:rsidRDefault="0019425F" w:rsidP="00C23797">
                      <w:pPr>
                        <w:jc w:val="center"/>
                        <w:rPr>
                          <w:color w:val="FFFFFF" w:themeColor="background1"/>
                          <w:lang w:val="es-ES_tradnl"/>
                        </w:rPr>
                      </w:pPr>
                      <w:r w:rsidRPr="00072535">
                        <w:rPr>
                          <w:color w:val="FFFFFF" w:themeColor="background1"/>
                          <w:sz w:val="24"/>
                          <w:szCs w:val="28"/>
                          <w:lang w:val="es-ES_tradnl"/>
                        </w:rPr>
                        <w:t xml:space="preserve">Deuda Tecnológica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21F">
        <w:rPr>
          <w:rFonts w:asciiTheme="majorHAnsi" w:hAnsiTheme="majorHAnsi" w:cstheme="majorHAnsi"/>
          <w:caps w:val="0"/>
        </w:rPr>
        <w:t>D</w:t>
      </w:r>
      <w:r w:rsidR="0076721F" w:rsidRPr="00C762B2">
        <w:rPr>
          <w:rFonts w:asciiTheme="majorHAnsi" w:hAnsiTheme="majorHAnsi" w:cstheme="majorHAnsi"/>
          <w:caps w:val="0"/>
        </w:rPr>
        <w:t>EUDA TECNOLÓGICA</w:t>
      </w:r>
      <w:bookmarkEnd w:id="4"/>
      <w:bookmarkEnd w:id="5"/>
      <w:bookmarkEnd w:id="6"/>
      <w:r w:rsidR="00FA1D6F">
        <w:rPr>
          <w:noProof/>
          <w:snapToGrid/>
          <w:lang w:val="es-ES_tradnl"/>
        </w:rPr>
        <mc:AlternateContent>
          <mc:Choice Requires="wpg">
            <w:drawing>
              <wp:anchor distT="0" distB="0" distL="114300" distR="114300" simplePos="0" relativeHeight="251658267" behindDoc="0" locked="0" layoutInCell="1" allowOverlap="1" wp14:anchorId="44592648" wp14:editId="5035F9CE">
                <wp:simplePos x="0" y="0"/>
                <wp:positionH relativeFrom="column">
                  <wp:posOffset>149426</wp:posOffset>
                </wp:positionH>
                <wp:positionV relativeFrom="paragraph">
                  <wp:posOffset>364557</wp:posOffset>
                </wp:positionV>
                <wp:extent cx="3736786" cy="457200"/>
                <wp:effectExtent l="0" t="0" r="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6786" cy="457200"/>
                          <a:chOff x="0" y="0"/>
                          <a:chExt cx="3736786" cy="457200"/>
                        </a:xfrm>
                        <a:gradFill>
                          <a:gsLst>
                            <a:gs pos="0">
                              <a:srgbClr val="FF8200"/>
                            </a:gs>
                            <a:gs pos="53000">
                              <a:srgbClr val="FFA00F"/>
                            </a:gs>
                            <a:gs pos="73000">
                              <a:srgbClr val="FFB81C"/>
                            </a:gs>
                            <a:gs pos="100000">
                              <a:srgbClr val="FFC800"/>
                            </a:gs>
                          </a:gsLst>
                          <a:lin ang="5400000" scaled="0"/>
                        </a:gradFill>
                      </wpg:grpSpPr>
                      <wps:wsp>
                        <wps:cNvPr id="19" name="Text Box 6"/>
                        <wps:cNvSpPr txBox="1"/>
                        <wps:spPr>
                          <a:xfrm>
                            <a:off x="0" y="0"/>
                            <a:ext cx="3225901" cy="457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2A417E" w14:textId="77777777" w:rsidR="0019425F" w:rsidRPr="00FA1D6F" w:rsidRDefault="0019425F" w:rsidP="0019425F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s-ES_tradnl"/>
                                </w:rPr>
                              </w:pPr>
                              <w:r w:rsidRPr="00FA1D6F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s-ES_tradnl"/>
                                </w:rPr>
                                <w:t xml:space="preserve">  INFORME DE RIESGOS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Right Triangle 95"/>
                        <wps:cNvSpPr/>
                        <wps:spPr>
                          <a:xfrm flipV="1">
                            <a:off x="3216442" y="0"/>
                            <a:ext cx="520344" cy="457156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92648" id="Group 63" o:spid="_x0000_s1035" style="position:absolute;left:0;text-align:left;margin-left:11.75pt;margin-top:28.7pt;width:294.25pt;height:36pt;z-index:251658267" coordsize="37367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">
                <v:shape id="Text Box 6" o:spid="_x0000_s1036" type="#_x0000_t202" style="position:absolute;width:322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" filled="f" stroked="f" strokeweight=".5pt">
                  <v:textbox>
                    <w:txbxContent>
                      <w:p w14:paraId="452BFCB1" w14:textId="77777777" w:rsidR="0019425F" w:rsidRPr="00FA1D6F" w:rsidRDefault="0019425F" w:rsidP="0019425F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s-ES_tradnl"/>
                          </w:rPr>
                        </w:pPr>
                        <w:r w:rsidRPr="00FA1D6F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s-ES_tradnl"/>
                          </w:rPr>
                          <w:t xml:space="preserve">  INFORME DE RIESGOS</w:t>
                        </w:r>
                      </w:p>
                    </w:txbxContent>
                  </v:textbox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5" o:spid="_x0000_s1037" type="#_x0000_t6" style="position:absolute;left:32164;width:5203;height:457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" filled="f" stroked="f" strokeweight="2pt"/>
              </v:group>
            </w:pict>
          </mc:Fallback>
        </mc:AlternateContent>
      </w:r>
      <w:r w:rsidR="0019425F"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FCA79DF" wp14:editId="2EE46A35">
                <wp:simplePos x="0" y="0"/>
                <wp:positionH relativeFrom="margin">
                  <wp:posOffset>2488565</wp:posOffset>
                </wp:positionH>
                <wp:positionV relativeFrom="paragraph">
                  <wp:posOffset>520758</wp:posOffset>
                </wp:positionV>
                <wp:extent cx="3811270" cy="523240"/>
                <wp:effectExtent l="0" t="0" r="0" b="0"/>
                <wp:wrapNone/>
                <wp:docPr id="54" name="Flowchart: Da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1270" cy="523240"/>
                        </a:xfrm>
                        <a:prstGeom prst="flowChartInputOutput">
                          <a:avLst/>
                        </a:prstGeom>
                        <a:gradFill>
                          <a:gsLst>
                            <a:gs pos="0">
                              <a:srgbClr val="00809A"/>
                            </a:gs>
                            <a:gs pos="53000">
                              <a:srgbClr val="0099AF"/>
                            </a:gs>
                            <a:gs pos="73000">
                              <a:srgbClr val="00ADC3"/>
                            </a:gs>
                            <a:gs pos="100000">
                              <a:srgbClr val="00C1D7"/>
                            </a:gs>
                          </a:gsLst>
                          <a:lin ang="5400000" scaled="1"/>
                        </a:gradFill>
                        <a:ln w="12700">
                          <a:noFill/>
                          <a:prstDash val="sysDot"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DC2D0" w14:textId="77777777" w:rsidR="0019425F" w:rsidRPr="00FA1D6F" w:rsidRDefault="0019425F" w:rsidP="0019425F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8"/>
                                <w:lang w:val="es-ES_tradnl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A79D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4" o:spid="_x0000_s1038" type="#_x0000_t111" style="position:absolute;left:0;text-align:left;margin-left:195.95pt;margin-top:41pt;width:300.1pt;height:41.2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" fillcolor="#00809a" stroked="f" strokeweight="1pt">
                <v:fill color2="#00c1d7" colors="0 #00809a;34734f #0099af;47841f #00adc3;1 #00c1d7" focus="100%" type="gradient"/>
                <v:stroke dashstyle="1 1"/>
                <v:textbox>
                  <w:txbxContent>
                    <w:p w14:paraId="5A18C478" w14:textId="77777777" w:rsidR="0019425F" w:rsidRPr="00FA1D6F" w:rsidRDefault="0019425F" w:rsidP="0019425F">
                      <w:pPr>
                        <w:jc w:val="center"/>
                        <w:rPr>
                          <w:color w:val="FFFFFF" w:themeColor="background1"/>
                          <w:sz w:val="24"/>
                          <w:szCs w:val="28"/>
                          <w:lang w:val="es-ES_tradnl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91"/>
      <w:bookmarkEnd w:id="92"/>
      <w:bookmarkEnd w:id="93"/>
    </w:p>
    <w:p w14:paraId="3305518E" w14:textId="77777777" w:rsidR="00154972" w:rsidRPr="00154972" w:rsidRDefault="00154972" w:rsidP="00154972">
      <w:pPr>
        <w:rPr>
          <w:lang w:val="es-ES_tradnl"/>
        </w:rPr>
      </w:pPr>
    </w:p>
    <w:p w14:paraId="6E1694A4" w14:textId="77777777" w:rsidR="00154972" w:rsidRDefault="00154972" w:rsidP="00154972">
      <w:pPr>
        <w:rPr>
          <w:lang w:val="es-ES_tradnl"/>
        </w:rPr>
      </w:pPr>
    </w:p>
    <w:p w14:paraId="1202D1CD" w14:textId="77777777" w:rsidR="00366ADB" w:rsidRDefault="00366ADB" w:rsidP="00154972">
      <w:pPr>
        <w:rPr>
          <w:lang w:val="es-ES_tradnl"/>
        </w:rPr>
      </w:pPr>
    </w:p>
    <w:p w14:paraId="11B2C718" w14:textId="68E9E7F9" w:rsidR="00366ADB" w:rsidRPr="00366ADB" w:rsidRDefault="00366ADB" w:rsidP="00154972">
      <w:r>
        <w:t>{{INSERT_DEUDA_TECNOLOGICA}}</w:t>
      </w:r>
    </w:p>
    <w:p w14:paraId="73515288" w14:textId="4A63EF85" w:rsidR="00154972" w:rsidRPr="00154972" w:rsidRDefault="00154972" w:rsidP="00154972">
      <w:pPr>
        <w:rPr>
          <w:lang w:val="es-ES_tradnl"/>
        </w:rPr>
      </w:pPr>
    </w:p>
    <w:p w14:paraId="11D82E75" w14:textId="745F2469" w:rsidR="00154972" w:rsidRPr="00154972" w:rsidRDefault="00154972" w:rsidP="30C99706">
      <w:pPr>
        <w:rPr>
          <w:lang w:val="es-ES"/>
        </w:rPr>
      </w:pPr>
    </w:p>
    <w:p w14:paraId="2D7B0C81" w14:textId="77777777" w:rsidR="00154972" w:rsidRPr="00154972" w:rsidRDefault="00154972" w:rsidP="00154972">
      <w:pPr>
        <w:rPr>
          <w:lang w:val="es-ES_tradnl"/>
        </w:rPr>
      </w:pPr>
    </w:p>
    <w:p w14:paraId="649B8E12" w14:textId="6CA17047" w:rsidR="00154972" w:rsidRPr="00154972" w:rsidRDefault="001B1BD3" w:rsidP="001B1BD3">
      <w:pPr>
        <w:tabs>
          <w:tab w:val="left" w:pos="2088"/>
        </w:tabs>
        <w:rPr>
          <w:lang w:val="es-ES_tradnl"/>
        </w:rPr>
      </w:pPr>
      <w:r>
        <w:rPr>
          <w:lang w:val="es-ES_tradnl"/>
        </w:rPr>
        <w:tab/>
      </w:r>
    </w:p>
    <w:p w14:paraId="3EA6473E" w14:textId="77777777" w:rsidR="00154972" w:rsidRPr="00154972" w:rsidRDefault="00154972" w:rsidP="00154972">
      <w:pPr>
        <w:rPr>
          <w:lang w:val="es-ES_tradnl"/>
        </w:rPr>
      </w:pPr>
    </w:p>
    <w:p w14:paraId="0C07F549" w14:textId="77777777" w:rsidR="00154972" w:rsidRPr="00154972" w:rsidRDefault="00154972" w:rsidP="00154972">
      <w:pPr>
        <w:rPr>
          <w:lang w:val="es-ES_tradnl"/>
        </w:rPr>
      </w:pPr>
    </w:p>
    <w:p w14:paraId="2859AA3E" w14:textId="77777777" w:rsidR="00154972" w:rsidRPr="00154972" w:rsidRDefault="00154972" w:rsidP="00154972">
      <w:pPr>
        <w:rPr>
          <w:lang w:val="es-ES_tradnl"/>
        </w:rPr>
      </w:pPr>
    </w:p>
    <w:p w14:paraId="12E4D342" w14:textId="77777777" w:rsidR="00154972" w:rsidRDefault="00154972" w:rsidP="00154972">
      <w:pPr>
        <w:rPr>
          <w:rFonts w:asciiTheme="majorHAnsi" w:hAnsiTheme="majorHAnsi" w:cstheme="majorHAnsi"/>
          <w:b/>
          <w:bCs/>
          <w:snapToGrid w:val="0"/>
          <w:color w:val="FF6600"/>
          <w:sz w:val="24"/>
          <w:szCs w:val="28"/>
        </w:rPr>
      </w:pPr>
    </w:p>
    <w:p w14:paraId="6F89506F" w14:textId="77777777" w:rsidR="0031152F" w:rsidRDefault="0031152F" w:rsidP="00154972">
      <w:pPr>
        <w:rPr>
          <w:rFonts w:asciiTheme="majorHAnsi" w:hAnsiTheme="majorHAnsi" w:cstheme="majorHAnsi"/>
          <w:b/>
          <w:bCs/>
          <w:snapToGrid w:val="0"/>
          <w:color w:val="FF6600"/>
          <w:sz w:val="24"/>
          <w:szCs w:val="28"/>
        </w:rPr>
      </w:pPr>
    </w:p>
    <w:p w14:paraId="01DF9AC7" w14:textId="77777777" w:rsidR="00154972" w:rsidRDefault="00154972" w:rsidP="0031152F">
      <w:pPr>
        <w:suppressAutoHyphens w:val="0"/>
        <w:spacing w:before="0" w:after="0" w:line="240" w:lineRule="auto"/>
        <w:jc w:val="left"/>
        <w:rPr>
          <w:rFonts w:asciiTheme="majorHAnsi" w:hAnsiTheme="majorHAnsi" w:cstheme="majorHAnsi"/>
          <w:b/>
          <w:bCs/>
          <w:snapToGrid w:val="0"/>
          <w:color w:val="FF6600"/>
          <w:sz w:val="24"/>
          <w:szCs w:val="28"/>
        </w:rPr>
      </w:pPr>
    </w:p>
    <w:p w14:paraId="7A417FDC" w14:textId="77777777" w:rsidR="0031152F" w:rsidRDefault="0031152F" w:rsidP="0031152F">
      <w:pPr>
        <w:suppressAutoHyphens w:val="0"/>
        <w:spacing w:before="0" w:after="0" w:line="240" w:lineRule="auto"/>
        <w:jc w:val="left"/>
        <w:rPr>
          <w:rFonts w:asciiTheme="majorHAnsi" w:hAnsiTheme="majorHAnsi" w:cstheme="majorHAnsi"/>
          <w:b/>
          <w:bCs/>
          <w:snapToGrid w:val="0"/>
          <w:color w:val="FF6600"/>
          <w:sz w:val="24"/>
          <w:szCs w:val="28"/>
        </w:rPr>
      </w:pPr>
    </w:p>
    <w:p w14:paraId="3DD30446" w14:textId="77777777" w:rsidR="0031152F" w:rsidRPr="00092008" w:rsidRDefault="0031152F" w:rsidP="00092008">
      <w:pPr>
        <w:suppressAutoHyphens w:val="0"/>
        <w:spacing w:before="0" w:after="0" w:line="240" w:lineRule="auto"/>
        <w:jc w:val="left"/>
        <w:rPr>
          <w:rFonts w:asciiTheme="majorHAnsi" w:hAnsiTheme="majorHAnsi" w:cstheme="majorHAnsi"/>
          <w:b/>
          <w:bCs/>
          <w:snapToGrid w:val="0"/>
          <w:color w:val="FF6600"/>
          <w:sz w:val="24"/>
          <w:szCs w:val="28"/>
          <w:lang w:val="en-US"/>
        </w:rPr>
      </w:pPr>
    </w:p>
    <w:sectPr w:rsidR="0031152F" w:rsidRPr="00092008" w:rsidSect="005648D7">
      <w:headerReference w:type="default" r:id="rId20"/>
      <w:footerReference w:type="default" r:id="rId21"/>
      <w:pgSz w:w="11906" w:h="16838"/>
      <w:pgMar w:top="2268" w:right="1134" w:bottom="1701" w:left="851" w:header="567" w:footer="0" w:gutter="0"/>
      <w:cols w:space="56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673C5" w14:textId="77777777" w:rsidR="00125100" w:rsidRDefault="00125100" w:rsidP="00D00D35">
      <w:r>
        <w:separator/>
      </w:r>
    </w:p>
    <w:p w14:paraId="6253FBD8" w14:textId="77777777" w:rsidR="00125100" w:rsidRDefault="00125100"/>
  </w:endnote>
  <w:endnote w:type="continuationSeparator" w:id="0">
    <w:p w14:paraId="2D9E8AA3" w14:textId="77777777" w:rsidR="00125100" w:rsidRDefault="00125100" w:rsidP="00D00D35">
      <w:r>
        <w:continuationSeparator/>
      </w:r>
    </w:p>
    <w:p w14:paraId="36394876" w14:textId="77777777" w:rsidR="00125100" w:rsidRDefault="00125100"/>
  </w:endnote>
  <w:endnote w:type="continuationNotice" w:id="1">
    <w:p w14:paraId="1143706E" w14:textId="77777777" w:rsidR="00125100" w:rsidRDefault="0012510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DA23" w14:textId="77777777" w:rsidR="004F4B2C" w:rsidRDefault="00AB286B" w:rsidP="00A004AF">
    <w:pPr>
      <w:pStyle w:val="Piedepgina"/>
      <w:tabs>
        <w:tab w:val="left" w:pos="284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C438DFB" wp14:editId="4EFF8F7A">
              <wp:simplePos x="0" y="0"/>
              <wp:positionH relativeFrom="margin">
                <wp:posOffset>-5715</wp:posOffset>
              </wp:positionH>
              <wp:positionV relativeFrom="paragraph">
                <wp:posOffset>80645</wp:posOffset>
              </wp:positionV>
              <wp:extent cx="6305550" cy="92710"/>
              <wp:effectExtent l="0" t="0" r="0" b="254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5550" cy="92710"/>
                      </a:xfrm>
                      <a:prstGeom prst="rect">
                        <a:avLst/>
                      </a:prstGeom>
                      <a:solidFill>
                        <a:srgbClr val="00809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03D2A403">
            <v:rect id="Rectangle 23" style="position:absolute;margin-left:-.45pt;margin-top:6.35pt;width:496.5pt;height:7.3pt;z-index:2516633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00809a" stroked="f" strokeweight="2pt" w14:anchorId="4EE77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"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C974EB4" wp14:editId="0E0E2073">
              <wp:simplePos x="0" y="0"/>
              <wp:positionH relativeFrom="margin">
                <wp:posOffset>-5715</wp:posOffset>
              </wp:positionH>
              <wp:positionV relativeFrom="paragraph">
                <wp:posOffset>140473</wp:posOffset>
              </wp:positionV>
              <wp:extent cx="6305550" cy="67310"/>
              <wp:effectExtent l="0" t="0" r="0" b="8890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5550" cy="67310"/>
                      </a:xfrm>
                      <a:prstGeom prst="rect">
                        <a:avLst/>
                      </a:prstGeom>
                      <a:solidFill>
                        <a:srgbClr val="FF82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1B361ED5">
            <v:rect id="Rectangle 24" style="position:absolute;margin-left:-.45pt;margin-top:11.05pt;width:496.5pt;height:5.3pt;z-index:2516643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f8200" stroked="f" strokeweight="2pt" w14:anchorId="15B59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">
              <w10:wrap anchorx="margin"/>
            </v:rect>
          </w:pict>
        </mc:Fallback>
      </mc:AlternateContent>
    </w:r>
  </w:p>
  <w:tbl>
    <w:tblPr>
      <w:tblW w:w="14071" w:type="dxa"/>
      <w:tblLayout w:type="fixed"/>
      <w:tblLook w:val="0000" w:firstRow="0" w:lastRow="0" w:firstColumn="0" w:lastColumn="0" w:noHBand="0" w:noVBand="0"/>
    </w:tblPr>
    <w:tblGrid>
      <w:gridCol w:w="5867"/>
      <w:gridCol w:w="5712"/>
      <w:gridCol w:w="2492"/>
    </w:tblGrid>
    <w:tr w:rsidR="00273BC3" w:rsidRPr="00E37A62" w14:paraId="1E666A0E" w14:textId="77777777" w:rsidTr="00FB5D1C">
      <w:trPr>
        <w:trHeight w:val="415"/>
      </w:trPr>
      <w:tc>
        <w:tcPr>
          <w:tcW w:w="5867" w:type="dxa"/>
        </w:tcPr>
        <w:p w14:paraId="4A0E3C64" w14:textId="77777777" w:rsidR="00273BC3" w:rsidRPr="00E37A62" w:rsidRDefault="00273BC3" w:rsidP="00273BC3">
          <w:pPr>
            <w:pStyle w:val="Piedepgina"/>
            <w:tabs>
              <w:tab w:val="clear" w:pos="4252"/>
              <w:tab w:val="clear" w:pos="8504"/>
              <w:tab w:val="center" w:pos="2825"/>
            </w:tabs>
          </w:pPr>
          <w:r>
            <w:rPr>
              <w:rFonts w:cs="Arial"/>
              <w:color w:val="041E42"/>
              <w:sz w:val="16"/>
              <w:szCs w:val="16"/>
              <w:lang w:val="es-ES_tradnl"/>
            </w:rPr>
            <w:t>Ciberseguridad</w:t>
          </w:r>
        </w:p>
      </w:tc>
      <w:tc>
        <w:tcPr>
          <w:tcW w:w="5712" w:type="dxa"/>
        </w:tcPr>
        <w:p w14:paraId="1F2FB3B4" w14:textId="77777777" w:rsidR="00273BC3" w:rsidRPr="00E37A62" w:rsidRDefault="00273BC3" w:rsidP="00273BC3">
          <w:pPr>
            <w:pStyle w:val="Piedepgina"/>
          </w:pPr>
        </w:p>
      </w:tc>
      <w:tc>
        <w:tcPr>
          <w:tcW w:w="2492" w:type="dxa"/>
        </w:tcPr>
        <w:p w14:paraId="040DBF09" w14:textId="77777777" w:rsidR="00273BC3" w:rsidRPr="00E37A62" w:rsidRDefault="00273BC3" w:rsidP="00273BC3">
          <w:pPr>
            <w:pStyle w:val="Piedepgina"/>
          </w:pPr>
        </w:p>
      </w:tc>
    </w:tr>
  </w:tbl>
  <w:p w14:paraId="59FF4DE3" w14:textId="77777777" w:rsidR="005A6D29" w:rsidRDefault="00E64EB2" w:rsidP="00A004AF">
    <w:pPr>
      <w:pStyle w:val="Piedepgina"/>
      <w:tabs>
        <w:tab w:val="left" w:pos="284"/>
      </w:tabs>
      <w:jc w:val="center"/>
    </w:pPr>
    <w:r>
      <w:t xml:space="preserve"> </w:t>
    </w:r>
    <w:r w:rsidR="005A6D29">
      <w:t>[</w:t>
    </w:r>
    <w:sdt>
      <w:sdtPr>
        <w:id w:val="20076201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A6D29">
          <w:fldChar w:fldCharType="begin"/>
        </w:r>
        <w:r w:rsidR="005A6D29">
          <w:instrText xml:space="preserve"> PAGE   \* MERGEFORMAT </w:instrText>
        </w:r>
        <w:r w:rsidR="005A6D29">
          <w:fldChar w:fldCharType="separate"/>
        </w:r>
        <w:r w:rsidR="005A6D29">
          <w:rPr>
            <w:noProof/>
          </w:rPr>
          <w:t>2</w:t>
        </w:r>
        <w:r w:rsidR="005A6D29">
          <w:rPr>
            <w:noProof/>
          </w:rPr>
          <w:fldChar w:fldCharType="end"/>
        </w:r>
        <w:r w:rsidR="005A6D29">
          <w:rPr>
            <w:noProof/>
          </w:rPr>
          <w:t>]</w:t>
        </w:r>
      </w:sdtContent>
    </w:sdt>
  </w:p>
  <w:p w14:paraId="325BDD26" w14:textId="77777777" w:rsidR="0012556E" w:rsidRPr="00A92DC3" w:rsidRDefault="0012556E">
    <w:pPr>
      <w:pStyle w:val="Piedepgina"/>
      <w:rPr>
        <w:sz w:val="16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4653631"/>
      <w:docPartObj>
        <w:docPartGallery w:val="Page Numbers (Bottom of Page)"/>
        <w:docPartUnique/>
      </w:docPartObj>
    </w:sdtPr>
    <w:sdtContent>
      <w:tbl>
        <w:tblPr>
          <w:tblW w:w="14071" w:type="dxa"/>
          <w:tblLayout w:type="fixed"/>
          <w:tblLook w:val="0000" w:firstRow="0" w:lastRow="0" w:firstColumn="0" w:lastColumn="0" w:noHBand="0" w:noVBand="0"/>
        </w:tblPr>
        <w:tblGrid>
          <w:gridCol w:w="5867"/>
          <w:gridCol w:w="5712"/>
          <w:gridCol w:w="2492"/>
        </w:tblGrid>
        <w:tr w:rsidR="00937772" w:rsidRPr="00E37A62" w14:paraId="5D493936" w14:textId="77777777">
          <w:trPr>
            <w:trHeight w:val="415"/>
          </w:trPr>
          <w:tc>
            <w:tcPr>
              <w:tcW w:w="5867" w:type="dxa"/>
            </w:tcPr>
            <w:p w14:paraId="16B11650" w14:textId="77777777" w:rsidR="00937772" w:rsidRPr="00E37A62" w:rsidRDefault="00937772" w:rsidP="00F42FA0">
              <w:pPr>
                <w:pStyle w:val="Piedepgina"/>
              </w:pPr>
              <w:r>
                <w:rPr>
                  <w:rFonts w:cs="Arial"/>
                  <w:color w:val="041E42"/>
                  <w:sz w:val="16"/>
                  <w:szCs w:val="16"/>
                  <w:lang w:val="es-ES_tradnl"/>
                </w:rPr>
                <w:t>Ciberseguridad</w:t>
              </w:r>
            </w:p>
          </w:tc>
          <w:tc>
            <w:tcPr>
              <w:tcW w:w="5712" w:type="dxa"/>
            </w:tcPr>
            <w:p w14:paraId="22B1B2A9" w14:textId="77777777" w:rsidR="00937772" w:rsidRPr="00E37A62" w:rsidRDefault="00937772" w:rsidP="00F42FA0">
              <w:pPr>
                <w:pStyle w:val="Piedepgina"/>
              </w:pPr>
            </w:p>
          </w:tc>
          <w:tc>
            <w:tcPr>
              <w:tcW w:w="2492" w:type="dxa"/>
            </w:tcPr>
            <w:p w14:paraId="161FCEB2" w14:textId="77777777" w:rsidR="00937772" w:rsidRPr="00E37A62" w:rsidRDefault="00937772" w:rsidP="00F42FA0">
              <w:pPr>
                <w:pStyle w:val="Piedepgina"/>
              </w:pPr>
            </w:p>
          </w:tc>
        </w:tr>
      </w:tbl>
      <w:p w14:paraId="5D24AF72" w14:textId="77777777" w:rsidR="00937772" w:rsidRDefault="00937772">
        <w:pPr>
          <w:pStyle w:val="Piedepgina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>]</w:t>
        </w:r>
      </w:p>
      <w:p w14:paraId="636B98A8" w14:textId="77777777" w:rsidR="00937772" w:rsidRDefault="00000000">
        <w:pPr>
          <w:pStyle w:val="Piedepgina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47C39" w14:textId="77777777" w:rsidR="001E0FB7" w:rsidRDefault="001C1FBC" w:rsidP="00050A1A">
    <w:pPr>
      <w:pStyle w:val="Piedepgin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1166DBEC" wp14:editId="23588639">
              <wp:simplePos x="0" y="0"/>
              <wp:positionH relativeFrom="margin">
                <wp:posOffset>-442595</wp:posOffset>
              </wp:positionH>
              <wp:positionV relativeFrom="paragraph">
                <wp:posOffset>80645</wp:posOffset>
              </wp:positionV>
              <wp:extent cx="9359900" cy="92710"/>
              <wp:effectExtent l="0" t="0" r="0" b="2540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59900" cy="92710"/>
                      </a:xfrm>
                      <a:prstGeom prst="rect">
                        <a:avLst/>
                      </a:prstGeom>
                      <a:solidFill>
                        <a:srgbClr val="00809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1FC8C2C7">
            <v:rect id="Rectangle 31" style="position:absolute;margin-left:-34.85pt;margin-top:6.35pt;width:737pt;height:7.3pt;z-index:25167257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00809a" stroked="f" strokeweight="2pt" w14:anchorId="4D8ED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">
              <w10:wrap anchorx="margin"/>
            </v:rect>
          </w:pict>
        </mc:Fallback>
      </mc:AlternateContent>
    </w:r>
    <w:r w:rsidR="008D5BCA">
      <w:rPr>
        <w:noProof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1D064358" wp14:editId="1621FB05">
              <wp:simplePos x="0" y="0"/>
              <wp:positionH relativeFrom="margin">
                <wp:posOffset>-441325</wp:posOffset>
              </wp:positionH>
              <wp:positionV relativeFrom="paragraph">
                <wp:posOffset>140335</wp:posOffset>
              </wp:positionV>
              <wp:extent cx="9360000" cy="67310"/>
              <wp:effectExtent l="0" t="0" r="0" b="889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60000" cy="67310"/>
                      </a:xfrm>
                      <a:prstGeom prst="rect">
                        <a:avLst/>
                      </a:prstGeom>
                      <a:solidFill>
                        <a:srgbClr val="FF82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0247D8DA">
            <v:rect id="Rectangle 32" style="position:absolute;margin-left:-34.75pt;margin-top:11.05pt;width:737pt;height:5.3pt;z-index:25167360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f8200" stroked="f" strokeweight="2pt" w14:anchorId="5EC9C7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">
              <w10:wrap anchorx="margin"/>
            </v:rect>
          </w:pict>
        </mc:Fallback>
      </mc:AlternateContent>
    </w:r>
  </w:p>
  <w:tbl>
    <w:tblPr>
      <w:tblW w:w="14071" w:type="dxa"/>
      <w:tblInd w:w="-709" w:type="dxa"/>
      <w:tblLayout w:type="fixed"/>
      <w:tblLook w:val="0000" w:firstRow="0" w:lastRow="0" w:firstColumn="0" w:lastColumn="0" w:noHBand="0" w:noVBand="0"/>
    </w:tblPr>
    <w:tblGrid>
      <w:gridCol w:w="5867"/>
      <w:gridCol w:w="5712"/>
      <w:gridCol w:w="2492"/>
    </w:tblGrid>
    <w:tr w:rsidR="001E0FB7" w:rsidRPr="00E37A62" w14:paraId="7428FEC6" w14:textId="77777777" w:rsidTr="00050A1A">
      <w:trPr>
        <w:trHeight w:val="415"/>
      </w:trPr>
      <w:tc>
        <w:tcPr>
          <w:tcW w:w="5867" w:type="dxa"/>
        </w:tcPr>
        <w:p w14:paraId="06BE3B80" w14:textId="77777777" w:rsidR="001E0FB7" w:rsidRPr="00E37A62" w:rsidRDefault="001E0FB7" w:rsidP="00050A1A">
          <w:pPr>
            <w:pStyle w:val="Piedepgina"/>
            <w:tabs>
              <w:tab w:val="clear" w:pos="4252"/>
              <w:tab w:val="clear" w:pos="8504"/>
              <w:tab w:val="center" w:pos="2825"/>
            </w:tabs>
            <w:ind w:left="31"/>
          </w:pPr>
          <w:r>
            <w:rPr>
              <w:rFonts w:cs="Arial"/>
              <w:color w:val="041E42"/>
              <w:sz w:val="16"/>
              <w:szCs w:val="16"/>
              <w:lang w:val="es-ES_tradnl"/>
            </w:rPr>
            <w:t>Ciberseguridad</w:t>
          </w:r>
        </w:p>
      </w:tc>
      <w:tc>
        <w:tcPr>
          <w:tcW w:w="5712" w:type="dxa"/>
        </w:tcPr>
        <w:p w14:paraId="4AFD5818" w14:textId="77777777" w:rsidR="001E0FB7" w:rsidRPr="00E37A62" w:rsidRDefault="001E0FB7" w:rsidP="00273BC3">
          <w:pPr>
            <w:pStyle w:val="Piedepgina"/>
          </w:pPr>
        </w:p>
      </w:tc>
      <w:tc>
        <w:tcPr>
          <w:tcW w:w="2492" w:type="dxa"/>
        </w:tcPr>
        <w:p w14:paraId="74296C34" w14:textId="77777777" w:rsidR="001E0FB7" w:rsidRPr="00E37A62" w:rsidRDefault="001E0FB7" w:rsidP="00273BC3">
          <w:pPr>
            <w:pStyle w:val="Piedepgina"/>
          </w:pPr>
        </w:p>
      </w:tc>
    </w:tr>
  </w:tbl>
  <w:p w14:paraId="63C2E3BE" w14:textId="77777777" w:rsidR="001E0FB7" w:rsidRDefault="001E0FB7" w:rsidP="00A004AF">
    <w:pPr>
      <w:pStyle w:val="Piedepgina"/>
      <w:tabs>
        <w:tab w:val="left" w:pos="284"/>
      </w:tabs>
      <w:jc w:val="center"/>
    </w:pPr>
    <w:r>
      <w:t xml:space="preserve"> [</w:t>
    </w:r>
    <w:sdt>
      <w:sdtPr>
        <w:id w:val="159829583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]</w:t>
        </w:r>
      </w:sdtContent>
    </w:sdt>
  </w:p>
  <w:p w14:paraId="46A7ECEE" w14:textId="77777777" w:rsidR="001E0FB7" w:rsidRPr="00A92DC3" w:rsidRDefault="001E0FB7">
    <w:pPr>
      <w:pStyle w:val="Piedepgina"/>
      <w:rPr>
        <w:sz w:val="16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BFD0" w14:textId="77777777" w:rsidR="001E0FB7" w:rsidRDefault="001E0FB7" w:rsidP="00A004AF">
    <w:pPr>
      <w:pStyle w:val="Piedepgina"/>
      <w:tabs>
        <w:tab w:val="left" w:pos="284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52" behindDoc="0" locked="0" layoutInCell="1" allowOverlap="1" wp14:anchorId="262AD95C" wp14:editId="54E170B1">
              <wp:simplePos x="0" y="0"/>
              <wp:positionH relativeFrom="margin">
                <wp:posOffset>-5715</wp:posOffset>
              </wp:positionH>
              <wp:positionV relativeFrom="paragraph">
                <wp:posOffset>80645</wp:posOffset>
              </wp:positionV>
              <wp:extent cx="6305550" cy="92710"/>
              <wp:effectExtent l="0" t="0" r="0" b="2540"/>
              <wp:wrapNone/>
              <wp:docPr id="33" name="Rect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5550" cy="92710"/>
                      </a:xfrm>
                      <a:prstGeom prst="rect">
                        <a:avLst/>
                      </a:prstGeom>
                      <a:solidFill>
                        <a:srgbClr val="00809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649DA1F7">
            <v:rect id="Rectangle 33" style="position:absolute;margin-left:-.45pt;margin-top:6.35pt;width:496.5pt;height:7.3pt;z-index:2516756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00809a" stroked="f" strokeweight="2pt" w14:anchorId="2FBF3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"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67AD2112" wp14:editId="77DAA985">
              <wp:simplePos x="0" y="0"/>
              <wp:positionH relativeFrom="margin">
                <wp:posOffset>-5715</wp:posOffset>
              </wp:positionH>
              <wp:positionV relativeFrom="paragraph">
                <wp:posOffset>140473</wp:posOffset>
              </wp:positionV>
              <wp:extent cx="6305550" cy="67310"/>
              <wp:effectExtent l="0" t="0" r="0" b="8890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5550" cy="67310"/>
                      </a:xfrm>
                      <a:prstGeom prst="rect">
                        <a:avLst/>
                      </a:prstGeom>
                      <a:solidFill>
                        <a:srgbClr val="FF82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43D001EB">
            <v:rect id="Rectangle 35" style="position:absolute;margin-left:-.45pt;margin-top:11.05pt;width:496.5pt;height:5.3pt;z-index:25167667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f8200" stroked="f" strokeweight="2pt" w14:anchorId="52AEB4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">
              <w10:wrap anchorx="margin"/>
            </v:rect>
          </w:pict>
        </mc:Fallback>
      </mc:AlternateContent>
    </w:r>
  </w:p>
  <w:tbl>
    <w:tblPr>
      <w:tblW w:w="14071" w:type="dxa"/>
      <w:tblLayout w:type="fixed"/>
      <w:tblLook w:val="0000" w:firstRow="0" w:lastRow="0" w:firstColumn="0" w:lastColumn="0" w:noHBand="0" w:noVBand="0"/>
    </w:tblPr>
    <w:tblGrid>
      <w:gridCol w:w="5867"/>
      <w:gridCol w:w="5712"/>
      <w:gridCol w:w="2492"/>
    </w:tblGrid>
    <w:tr w:rsidR="001E0FB7" w:rsidRPr="00E37A62" w14:paraId="6A8C49CB" w14:textId="77777777" w:rsidTr="00FB5D1C">
      <w:trPr>
        <w:trHeight w:val="415"/>
      </w:trPr>
      <w:tc>
        <w:tcPr>
          <w:tcW w:w="5867" w:type="dxa"/>
        </w:tcPr>
        <w:p w14:paraId="2B1872D1" w14:textId="77777777" w:rsidR="001E0FB7" w:rsidRPr="00E37A62" w:rsidRDefault="001E0FB7" w:rsidP="00273BC3">
          <w:pPr>
            <w:pStyle w:val="Piedepgina"/>
            <w:tabs>
              <w:tab w:val="clear" w:pos="4252"/>
              <w:tab w:val="clear" w:pos="8504"/>
              <w:tab w:val="center" w:pos="2825"/>
            </w:tabs>
          </w:pPr>
          <w:r>
            <w:rPr>
              <w:rFonts w:cs="Arial"/>
              <w:color w:val="041E42"/>
              <w:sz w:val="16"/>
              <w:szCs w:val="16"/>
              <w:lang w:val="es-ES_tradnl"/>
            </w:rPr>
            <w:t>Ciberseguridad</w:t>
          </w:r>
        </w:p>
      </w:tc>
      <w:tc>
        <w:tcPr>
          <w:tcW w:w="5712" w:type="dxa"/>
        </w:tcPr>
        <w:p w14:paraId="63F9971D" w14:textId="77777777" w:rsidR="001E0FB7" w:rsidRPr="00E37A62" w:rsidRDefault="001E0FB7" w:rsidP="00273BC3">
          <w:pPr>
            <w:pStyle w:val="Piedepgina"/>
          </w:pPr>
        </w:p>
      </w:tc>
      <w:tc>
        <w:tcPr>
          <w:tcW w:w="2492" w:type="dxa"/>
        </w:tcPr>
        <w:p w14:paraId="79270F8B" w14:textId="77777777" w:rsidR="001E0FB7" w:rsidRPr="00E37A62" w:rsidRDefault="001E0FB7" w:rsidP="00273BC3">
          <w:pPr>
            <w:pStyle w:val="Piedepgina"/>
          </w:pPr>
        </w:p>
      </w:tc>
    </w:tr>
  </w:tbl>
  <w:p w14:paraId="22F7EC28" w14:textId="77777777" w:rsidR="001E0FB7" w:rsidRDefault="001E0FB7" w:rsidP="00A004AF">
    <w:pPr>
      <w:pStyle w:val="Piedepgina"/>
      <w:tabs>
        <w:tab w:val="left" w:pos="284"/>
      </w:tabs>
      <w:jc w:val="center"/>
    </w:pPr>
    <w:r>
      <w:t xml:space="preserve"> [</w:t>
    </w:r>
    <w:sdt>
      <w:sdtPr>
        <w:id w:val="-101661679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]</w:t>
        </w:r>
      </w:sdtContent>
    </w:sdt>
  </w:p>
  <w:p w14:paraId="1C2B743B" w14:textId="77777777" w:rsidR="001E0FB7" w:rsidRPr="00A92DC3" w:rsidRDefault="001E0FB7">
    <w:pPr>
      <w:pStyle w:val="Piedepgina"/>
      <w:rPr>
        <w:sz w:val="16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61398" w14:textId="77777777" w:rsidR="00125100" w:rsidRDefault="00125100" w:rsidP="00D00D35">
      <w:r>
        <w:separator/>
      </w:r>
    </w:p>
    <w:p w14:paraId="7FEA7074" w14:textId="77777777" w:rsidR="00125100" w:rsidRDefault="00125100"/>
  </w:footnote>
  <w:footnote w:type="continuationSeparator" w:id="0">
    <w:p w14:paraId="08F9282C" w14:textId="77777777" w:rsidR="00125100" w:rsidRDefault="00125100" w:rsidP="00D00D35">
      <w:r>
        <w:continuationSeparator/>
      </w:r>
    </w:p>
    <w:p w14:paraId="5986CBE4" w14:textId="77777777" w:rsidR="00125100" w:rsidRDefault="00125100"/>
  </w:footnote>
  <w:footnote w:type="continuationNotice" w:id="1">
    <w:p w14:paraId="3C10EB91" w14:textId="77777777" w:rsidR="00125100" w:rsidRDefault="0012510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28DE" w14:textId="77777777" w:rsidR="0024587C" w:rsidRDefault="008259AA">
    <w:pPr>
      <w:pStyle w:val="Encabezado"/>
    </w:pPr>
    <w:r w:rsidRPr="008259AA"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1" locked="0" layoutInCell="1" allowOverlap="1" wp14:anchorId="4D9A5FBF" wp14:editId="1487F8A9">
              <wp:simplePos x="0" y="0"/>
              <wp:positionH relativeFrom="margin">
                <wp:posOffset>-43815</wp:posOffset>
              </wp:positionH>
              <wp:positionV relativeFrom="page">
                <wp:posOffset>216469</wp:posOffset>
              </wp:positionV>
              <wp:extent cx="6320790" cy="22860"/>
              <wp:effectExtent l="0" t="0" r="22860" b="34290"/>
              <wp:wrapNone/>
              <wp:docPr id="42" name="Straight Connector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790" cy="22860"/>
                      </a:xfrm>
                      <a:prstGeom prst="line">
                        <a:avLst/>
                      </a:prstGeom>
                      <a:noFill/>
                      <a:ln w="10800">
                        <a:solidFill>
                          <a:srgbClr val="FF82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 w14:anchorId="132D4167">
            <v:line id="Straight Connector 42" style="position:absolute;z-index:-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page;mso-width-percent:0;mso-height-percent:0;mso-width-relative:page;mso-height-relative:page" o:spid="_x0000_s1026" strokecolor="#ff8200" strokeweight=".3mm" from="-3.45pt,17.05pt" to="494.25pt,18.85pt" w14:anchorId="3B804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">
              <v:stroke joinstyle="miter"/>
              <w10:wrap anchorx="margin" anchory="page"/>
            </v:line>
          </w:pict>
        </mc:Fallback>
      </mc:AlternateContent>
    </w:r>
    <w:r w:rsidRPr="008259AA">
      <w:rPr>
        <w:noProof/>
      </w:rPr>
      <w:drawing>
        <wp:anchor distT="0" distB="0" distL="114300" distR="114300" simplePos="0" relativeHeight="251658241" behindDoc="0" locked="0" layoutInCell="1" allowOverlap="1" wp14:anchorId="6BE966E8" wp14:editId="493B2090">
          <wp:simplePos x="0" y="0"/>
          <wp:positionH relativeFrom="margin">
            <wp:posOffset>5053396</wp:posOffset>
          </wp:positionH>
          <wp:positionV relativeFrom="paragraph">
            <wp:posOffset>-8519</wp:posOffset>
          </wp:positionV>
          <wp:extent cx="1123950" cy="937895"/>
          <wp:effectExtent l="0" t="0" r="0" b="0"/>
          <wp:wrapSquare wrapText="bothSides"/>
          <wp:docPr id="1482908967" name="Picture 14" descr="Descripción: LogoVerticalFondoCla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LogoVerticalFondoClar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937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C7EF6" w14:textId="77777777" w:rsidR="00B2357E" w:rsidRPr="00D82A50" w:rsidRDefault="001359AA">
    <w:pPr>
      <w:pStyle w:val="Encabezado"/>
      <w:rPr>
        <w:lang w:val="es-ES"/>
      </w:rPr>
    </w:pPr>
    <w:r w:rsidRPr="00FE20F8">
      <w:rPr>
        <w:noProof/>
        <w:color w:val="00809A"/>
        <w:lang w:val="es-ES"/>
      </w:rPr>
      <mc:AlternateContent>
        <mc:Choice Requires="wps">
          <w:drawing>
            <wp:anchor distT="4294967295" distB="4294967295" distL="114300" distR="114300" simplePos="0" relativeHeight="251658242" behindDoc="1" locked="0" layoutInCell="1" allowOverlap="1" wp14:anchorId="616009F6" wp14:editId="3A1BD793">
              <wp:simplePos x="0" y="0"/>
              <wp:positionH relativeFrom="margin">
                <wp:posOffset>0</wp:posOffset>
              </wp:positionH>
              <wp:positionV relativeFrom="page">
                <wp:posOffset>360045</wp:posOffset>
              </wp:positionV>
              <wp:extent cx="6320790" cy="22860"/>
              <wp:effectExtent l="0" t="0" r="22860" b="34290"/>
              <wp:wrapNone/>
              <wp:docPr id="18" name="Straight Connector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790" cy="22860"/>
                      </a:xfrm>
                      <a:prstGeom prst="line">
                        <a:avLst/>
                      </a:prstGeom>
                      <a:noFill/>
                      <a:ln w="10800">
                        <a:solidFill>
                          <a:srgbClr val="FF82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863A3" id="Straight Connector 18" o:spid="_x0000_s1026" style="position:absolute;z-index:-25165823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page;mso-width-percent:0;mso-height-percent:0;mso-width-relative:page;mso-height-relative:page" from="0,28.35pt" to="497.7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" strokecolor="#ff8200" strokeweight=".3mm">
              <v:stroke joinstyle="miter"/>
              <w10:wrap anchorx="margin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B7296" w14:textId="77777777" w:rsidR="00E92246" w:rsidRPr="00D82A50" w:rsidRDefault="0005117E" w:rsidP="00D82A50">
    <w:pPr>
      <w:pStyle w:val="Encabezado"/>
      <w:tabs>
        <w:tab w:val="left" w:pos="9285"/>
      </w:tabs>
      <w:rPr>
        <w:lang w:val="es-ES"/>
      </w:rPr>
    </w:pPr>
    <w:r w:rsidRPr="00FE20F8">
      <w:rPr>
        <w:noProof/>
        <w:color w:val="00809A"/>
        <w:lang w:val="es-ES"/>
      </w:rPr>
      <mc:AlternateContent>
        <mc:Choice Requires="wps">
          <w:drawing>
            <wp:anchor distT="4294967295" distB="4294967295" distL="114300" distR="114300" simplePos="0" relativeHeight="251658246" behindDoc="1" locked="0" layoutInCell="1" allowOverlap="1" wp14:anchorId="4227DFAC" wp14:editId="7F5DABAD">
              <wp:simplePos x="0" y="0"/>
              <wp:positionH relativeFrom="margin">
                <wp:posOffset>-445135</wp:posOffset>
              </wp:positionH>
              <wp:positionV relativeFrom="page">
                <wp:posOffset>399838</wp:posOffset>
              </wp:positionV>
              <wp:extent cx="9271000" cy="6350"/>
              <wp:effectExtent l="0" t="0" r="25400" b="3175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271000" cy="6350"/>
                      </a:xfrm>
                      <a:prstGeom prst="line">
                        <a:avLst/>
                      </a:prstGeom>
                      <a:noFill/>
                      <a:ln w="10800">
                        <a:solidFill>
                          <a:srgbClr val="FF82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3ABB58" id="Straight Connector 5" o:spid="_x0000_s1026" style="position:absolute;z-index:-25165823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page;mso-width-percent:0;mso-height-percent:0;mso-width-relative:page;mso-height-relative:page" from="-35.05pt,31.5pt" to="694.9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" strokecolor="#ff8200" strokeweight=".3mm">
              <v:stroke joinstyle="miter"/>
              <w10:wrap anchorx="margin" anchory="page"/>
            </v:line>
          </w:pict>
        </mc:Fallback>
      </mc:AlternateContent>
    </w:r>
    <w:r w:rsidR="00D82A50"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6C93A" w14:textId="77777777" w:rsidR="00E92246" w:rsidRDefault="00E92246">
    <w:pPr>
      <w:pStyle w:val="Encabezado"/>
    </w:pPr>
    <w:r w:rsidRPr="00FE20F8">
      <w:rPr>
        <w:noProof/>
        <w:color w:val="00809A"/>
        <w:lang w:val="es-ES"/>
      </w:rPr>
      <mc:AlternateContent>
        <mc:Choice Requires="wps">
          <w:drawing>
            <wp:anchor distT="4294967295" distB="4294967295" distL="114300" distR="114300" simplePos="0" relativeHeight="251658248" behindDoc="1" locked="0" layoutInCell="1" allowOverlap="1" wp14:anchorId="01EFCF5B" wp14:editId="1267BE27">
              <wp:simplePos x="0" y="0"/>
              <wp:positionH relativeFrom="margin">
                <wp:posOffset>0</wp:posOffset>
              </wp:positionH>
              <wp:positionV relativeFrom="page">
                <wp:posOffset>360045</wp:posOffset>
              </wp:positionV>
              <wp:extent cx="6320790" cy="22860"/>
              <wp:effectExtent l="0" t="0" r="22860" b="34290"/>
              <wp:wrapNone/>
              <wp:docPr id="15" name="Straight Connector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790" cy="22860"/>
                      </a:xfrm>
                      <a:prstGeom prst="line">
                        <a:avLst/>
                      </a:prstGeom>
                      <a:noFill/>
                      <a:ln w="10800">
                        <a:solidFill>
                          <a:srgbClr val="FF82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3EA87" id="Straight Connector 15" o:spid="_x0000_s1026" style="position:absolute;z-index:-2516582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page;mso-width-percent:0;mso-height-percent:0;mso-width-relative:page;mso-height-relative:page" from="0,28.35pt" to="497.7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" strokecolor="#ff8200" strokeweight=".3mm">
              <v:stroke joinstyle="miter"/>
              <w10:wrap anchorx="margin" anchory="page"/>
            </v:lin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OSOyreJu+PXTI" int2:id="4RVXAnF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2B144C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1pt;height:51.6pt;visibility:visible;mso-wrap-style:square" o:bullet="t">
        <v:imagedata r:id="rId1" o:title=""/>
      </v:shape>
    </w:pict>
  </w:numPicBullet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0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1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2" w15:restartNumberingAfterBreak="0">
    <w:nsid w:val="0000000E"/>
    <w:multiLevelType w:val="multi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3" w15:restartNumberingAfterBreak="0">
    <w:nsid w:val="0000000F"/>
    <w:multiLevelType w:val="single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4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5" w15:restartNumberingAfterBreak="0">
    <w:nsid w:val="00000011"/>
    <w:multiLevelType w:val="single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6" w15:restartNumberingAfterBreak="0">
    <w:nsid w:val="00000012"/>
    <w:multiLevelType w:val="multi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7" w15:restartNumberingAfterBreak="0">
    <w:nsid w:val="00000013"/>
    <w:multiLevelType w:val="single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8" w15:restartNumberingAfterBreak="0">
    <w:nsid w:val="00000014"/>
    <w:multiLevelType w:val="single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9" w15:restartNumberingAfterBreak="0">
    <w:nsid w:val="00000015"/>
    <w:multiLevelType w:val="singleLevel"/>
    <w:tmpl w:val="00000015"/>
    <w:name w:val="WW8Num2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0" w15:restartNumberingAfterBreak="0">
    <w:nsid w:val="00000016"/>
    <w:multiLevelType w:val="singleLevel"/>
    <w:tmpl w:val="00000016"/>
    <w:name w:val="WW8Num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1" w15:restartNumberingAfterBreak="0">
    <w:nsid w:val="00000017"/>
    <w:multiLevelType w:val="singleLevel"/>
    <w:tmpl w:val="00000017"/>
    <w:name w:val="WW8Num2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2" w15:restartNumberingAfterBreak="0">
    <w:nsid w:val="00000018"/>
    <w:multiLevelType w:val="singleLevel"/>
    <w:tmpl w:val="00000018"/>
    <w:name w:val="WW8Num2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3" w15:restartNumberingAfterBreak="0">
    <w:nsid w:val="00000019"/>
    <w:multiLevelType w:val="multilevel"/>
    <w:tmpl w:val="00000019"/>
    <w:name w:val="WW8Num2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4" w15:restartNumberingAfterBreak="0">
    <w:nsid w:val="0000001A"/>
    <w:multiLevelType w:val="singleLevel"/>
    <w:tmpl w:val="0000001A"/>
    <w:name w:val="WW8Num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5" w15:restartNumberingAfterBreak="0">
    <w:nsid w:val="0000001B"/>
    <w:multiLevelType w:val="singleLevel"/>
    <w:tmpl w:val="0000001B"/>
    <w:name w:val="WW8Num2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6" w15:restartNumberingAfterBreak="0">
    <w:nsid w:val="0000001C"/>
    <w:multiLevelType w:val="singleLevel"/>
    <w:tmpl w:val="0000001C"/>
    <w:name w:val="WW8Num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7" w15:restartNumberingAfterBreak="0">
    <w:nsid w:val="0000001D"/>
    <w:multiLevelType w:val="singleLevel"/>
    <w:tmpl w:val="0000001D"/>
    <w:name w:val="WW8Num2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8" w15:restartNumberingAfterBreak="0">
    <w:nsid w:val="0000001E"/>
    <w:multiLevelType w:val="singleLevel"/>
    <w:tmpl w:val="0000001E"/>
    <w:name w:val="WW8Num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9" w15:restartNumberingAfterBreak="0">
    <w:nsid w:val="0000001F"/>
    <w:multiLevelType w:val="singleLevel"/>
    <w:tmpl w:val="0000001F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0" w15:restartNumberingAfterBreak="0">
    <w:nsid w:val="00000020"/>
    <w:multiLevelType w:val="singleLevel"/>
    <w:tmpl w:val="00000020"/>
    <w:name w:val="WW8Num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1" w15:restartNumberingAfterBreak="0">
    <w:nsid w:val="00000021"/>
    <w:multiLevelType w:val="singleLevel"/>
    <w:tmpl w:val="00000021"/>
    <w:name w:val="WW8Num3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2" w15:restartNumberingAfterBreak="0">
    <w:nsid w:val="00000022"/>
    <w:multiLevelType w:val="singleLevel"/>
    <w:tmpl w:val="00000022"/>
    <w:name w:val="WW8Num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3" w15:restartNumberingAfterBreak="0">
    <w:nsid w:val="00000023"/>
    <w:multiLevelType w:val="singleLevel"/>
    <w:tmpl w:val="00000023"/>
    <w:name w:val="WW8Num3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4" w15:restartNumberingAfterBreak="0">
    <w:nsid w:val="00000024"/>
    <w:multiLevelType w:val="singleLevel"/>
    <w:tmpl w:val="00000024"/>
    <w:name w:val="WW8Num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5" w15:restartNumberingAfterBreak="0">
    <w:nsid w:val="00000025"/>
    <w:multiLevelType w:val="singleLevel"/>
    <w:tmpl w:val="00000025"/>
    <w:name w:val="WW8Num3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6" w15:restartNumberingAfterBreak="0">
    <w:nsid w:val="00000026"/>
    <w:multiLevelType w:val="singleLevel"/>
    <w:tmpl w:val="00000026"/>
    <w:name w:val="WW8Num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7" w15:restartNumberingAfterBreak="0">
    <w:nsid w:val="00000027"/>
    <w:multiLevelType w:val="singleLevel"/>
    <w:tmpl w:val="00000027"/>
    <w:name w:val="WW8Num3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8" w15:restartNumberingAfterBreak="0">
    <w:nsid w:val="00000028"/>
    <w:multiLevelType w:val="singleLevel"/>
    <w:tmpl w:val="00000028"/>
    <w:name w:val="WW8Num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9" w15:restartNumberingAfterBreak="0">
    <w:nsid w:val="00000029"/>
    <w:multiLevelType w:val="singleLevel"/>
    <w:tmpl w:val="00000029"/>
    <w:name w:val="WW8Num4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0" w15:restartNumberingAfterBreak="0">
    <w:nsid w:val="0000002A"/>
    <w:multiLevelType w:val="singleLevel"/>
    <w:tmpl w:val="0000002A"/>
    <w:name w:val="WW8Num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1" w15:restartNumberingAfterBreak="0">
    <w:nsid w:val="0000002B"/>
    <w:multiLevelType w:val="singleLevel"/>
    <w:tmpl w:val="0000002B"/>
    <w:name w:val="WW8Num4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2" w15:restartNumberingAfterBreak="0">
    <w:nsid w:val="0000002C"/>
    <w:multiLevelType w:val="singleLevel"/>
    <w:tmpl w:val="0000002C"/>
    <w:name w:val="WW8Num44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Symbol"/>
      </w:rPr>
    </w:lvl>
  </w:abstractNum>
  <w:abstractNum w:abstractNumId="43" w15:restartNumberingAfterBreak="0">
    <w:nsid w:val="0000002D"/>
    <w:multiLevelType w:val="singleLevel"/>
    <w:tmpl w:val="0000002D"/>
    <w:name w:val="WW8Num4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4" w15:restartNumberingAfterBreak="0">
    <w:nsid w:val="0000002E"/>
    <w:multiLevelType w:val="singleLevel"/>
    <w:tmpl w:val="0000002E"/>
    <w:name w:val="WW8Num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5" w15:restartNumberingAfterBreak="0">
    <w:nsid w:val="0000002F"/>
    <w:multiLevelType w:val="singleLevel"/>
    <w:tmpl w:val="0000002F"/>
    <w:name w:val="WW8Num4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6" w15:restartNumberingAfterBreak="0">
    <w:nsid w:val="00000030"/>
    <w:multiLevelType w:val="singleLevel"/>
    <w:tmpl w:val="00000030"/>
    <w:name w:val="WW8Num4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7" w15:restartNumberingAfterBreak="0">
    <w:nsid w:val="00000031"/>
    <w:multiLevelType w:val="singleLevel"/>
    <w:tmpl w:val="00000031"/>
    <w:name w:val="WW8Num4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8" w15:restartNumberingAfterBreak="0">
    <w:nsid w:val="00000032"/>
    <w:multiLevelType w:val="singleLevel"/>
    <w:tmpl w:val="00000032"/>
    <w:name w:val="WW8Num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9" w15:restartNumberingAfterBreak="0">
    <w:nsid w:val="00000033"/>
    <w:multiLevelType w:val="singleLevel"/>
    <w:tmpl w:val="00000033"/>
    <w:name w:val="WW8Num51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Symbol"/>
      </w:rPr>
    </w:lvl>
  </w:abstractNum>
  <w:abstractNum w:abstractNumId="50" w15:restartNumberingAfterBreak="0">
    <w:nsid w:val="00000034"/>
    <w:multiLevelType w:val="singleLevel"/>
    <w:tmpl w:val="00000034"/>
    <w:name w:val="WW8Num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1" w15:restartNumberingAfterBreak="0">
    <w:nsid w:val="00000035"/>
    <w:multiLevelType w:val="singleLevel"/>
    <w:tmpl w:val="00000035"/>
    <w:name w:val="WW8Num5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2" w15:restartNumberingAfterBreak="0">
    <w:nsid w:val="00000036"/>
    <w:multiLevelType w:val="singleLevel"/>
    <w:tmpl w:val="00000036"/>
    <w:name w:val="WW8Num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3" w15:restartNumberingAfterBreak="0">
    <w:nsid w:val="00000037"/>
    <w:multiLevelType w:val="singleLevel"/>
    <w:tmpl w:val="00000037"/>
    <w:name w:val="WW8Num5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4" w15:restartNumberingAfterBreak="0">
    <w:nsid w:val="00000038"/>
    <w:multiLevelType w:val="singleLevel"/>
    <w:tmpl w:val="00000038"/>
    <w:name w:val="WW8Num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5" w15:restartNumberingAfterBreak="0">
    <w:nsid w:val="00000039"/>
    <w:multiLevelType w:val="singleLevel"/>
    <w:tmpl w:val="00000039"/>
    <w:name w:val="WW8Num5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6" w15:restartNumberingAfterBreak="0">
    <w:nsid w:val="0000003A"/>
    <w:multiLevelType w:val="singleLevel"/>
    <w:tmpl w:val="0000003A"/>
    <w:name w:val="WW8Num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7" w15:restartNumberingAfterBreak="0">
    <w:nsid w:val="0000003B"/>
    <w:multiLevelType w:val="singleLevel"/>
    <w:tmpl w:val="0000003B"/>
    <w:name w:val="WW8Num5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8" w15:restartNumberingAfterBreak="0">
    <w:nsid w:val="0000003C"/>
    <w:multiLevelType w:val="multilevel"/>
    <w:tmpl w:val="0000003C"/>
    <w:name w:val="WW8Num6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59" w15:restartNumberingAfterBreak="0">
    <w:nsid w:val="0000003D"/>
    <w:multiLevelType w:val="singleLevel"/>
    <w:tmpl w:val="0000003D"/>
    <w:name w:val="WW8Num6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0" w15:restartNumberingAfterBreak="0">
    <w:nsid w:val="0000003E"/>
    <w:multiLevelType w:val="singleLevel"/>
    <w:tmpl w:val="0000003E"/>
    <w:name w:val="WW8Num6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1" w15:restartNumberingAfterBreak="0">
    <w:nsid w:val="0000003F"/>
    <w:multiLevelType w:val="singleLevel"/>
    <w:tmpl w:val="0000003F"/>
    <w:name w:val="WW8Num6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2" w15:restartNumberingAfterBreak="0">
    <w:nsid w:val="00000040"/>
    <w:multiLevelType w:val="singleLevel"/>
    <w:tmpl w:val="00000040"/>
    <w:name w:val="WW8Num6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3" w15:restartNumberingAfterBreak="0">
    <w:nsid w:val="00000041"/>
    <w:multiLevelType w:val="singleLevel"/>
    <w:tmpl w:val="00000041"/>
    <w:name w:val="WW8Num6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/>
      </w:rPr>
    </w:lvl>
  </w:abstractNum>
  <w:abstractNum w:abstractNumId="64" w15:restartNumberingAfterBreak="0">
    <w:nsid w:val="00000042"/>
    <w:multiLevelType w:val="singleLevel"/>
    <w:tmpl w:val="00000042"/>
    <w:name w:val="WW8Num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5" w15:restartNumberingAfterBreak="0">
    <w:nsid w:val="00000043"/>
    <w:multiLevelType w:val="multilevel"/>
    <w:tmpl w:val="00000043"/>
    <w:name w:val="WW8Num6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66" w15:restartNumberingAfterBreak="0">
    <w:nsid w:val="00000044"/>
    <w:multiLevelType w:val="singleLevel"/>
    <w:tmpl w:val="00000044"/>
    <w:name w:val="WW8Num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7" w15:restartNumberingAfterBreak="0">
    <w:nsid w:val="00000045"/>
    <w:multiLevelType w:val="singleLevel"/>
    <w:tmpl w:val="00000045"/>
    <w:name w:val="WW8Num6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8" w15:restartNumberingAfterBreak="0">
    <w:nsid w:val="00000046"/>
    <w:multiLevelType w:val="singleLevel"/>
    <w:tmpl w:val="00000046"/>
    <w:name w:val="WW8Num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9" w15:restartNumberingAfterBreak="0">
    <w:nsid w:val="00000047"/>
    <w:multiLevelType w:val="multilevel"/>
    <w:tmpl w:val="00000047"/>
    <w:name w:val="WW8Num7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70" w15:restartNumberingAfterBreak="0">
    <w:nsid w:val="00000048"/>
    <w:multiLevelType w:val="singleLevel"/>
    <w:tmpl w:val="00000048"/>
    <w:name w:val="WW8Num7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1" w15:restartNumberingAfterBreak="0">
    <w:nsid w:val="00000049"/>
    <w:multiLevelType w:val="singleLevel"/>
    <w:tmpl w:val="00000049"/>
    <w:name w:val="WW8Num7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/>
      </w:rPr>
    </w:lvl>
  </w:abstractNum>
  <w:abstractNum w:abstractNumId="72" w15:restartNumberingAfterBreak="0">
    <w:nsid w:val="0000004A"/>
    <w:multiLevelType w:val="singleLevel"/>
    <w:tmpl w:val="0000004A"/>
    <w:name w:val="WW8Num7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3" w15:restartNumberingAfterBreak="0">
    <w:nsid w:val="0000004B"/>
    <w:multiLevelType w:val="singleLevel"/>
    <w:tmpl w:val="0000004B"/>
    <w:name w:val="WW8Num7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4" w15:restartNumberingAfterBreak="0">
    <w:nsid w:val="0000004C"/>
    <w:multiLevelType w:val="singleLevel"/>
    <w:tmpl w:val="0000004C"/>
    <w:name w:val="WW8Num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5" w15:restartNumberingAfterBreak="0">
    <w:nsid w:val="0000004D"/>
    <w:multiLevelType w:val="singleLevel"/>
    <w:tmpl w:val="0000004D"/>
    <w:name w:val="WW8Num7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6" w15:restartNumberingAfterBreak="0">
    <w:nsid w:val="0000004E"/>
    <w:multiLevelType w:val="singleLevel"/>
    <w:tmpl w:val="0000004E"/>
    <w:name w:val="WW8Num7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7" w15:restartNumberingAfterBreak="0">
    <w:nsid w:val="0000004F"/>
    <w:multiLevelType w:val="singleLevel"/>
    <w:tmpl w:val="0000004F"/>
    <w:name w:val="WW8Num7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8" w15:restartNumberingAfterBreak="0">
    <w:nsid w:val="00000050"/>
    <w:multiLevelType w:val="singleLevel"/>
    <w:tmpl w:val="00000050"/>
    <w:name w:val="WW8Num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9" w15:restartNumberingAfterBreak="0">
    <w:nsid w:val="00000051"/>
    <w:multiLevelType w:val="singleLevel"/>
    <w:tmpl w:val="00000051"/>
    <w:name w:val="WW8Num8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0" w15:restartNumberingAfterBreak="0">
    <w:nsid w:val="00000052"/>
    <w:multiLevelType w:val="singleLevel"/>
    <w:tmpl w:val="00000052"/>
    <w:name w:val="WW8Num8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1" w15:restartNumberingAfterBreak="0">
    <w:nsid w:val="00000053"/>
    <w:multiLevelType w:val="singleLevel"/>
    <w:tmpl w:val="00000053"/>
    <w:name w:val="WW8Num8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2" w15:restartNumberingAfterBreak="0">
    <w:nsid w:val="00000054"/>
    <w:multiLevelType w:val="singleLevel"/>
    <w:tmpl w:val="00000054"/>
    <w:name w:val="WW8Num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3" w15:restartNumberingAfterBreak="0">
    <w:nsid w:val="00000055"/>
    <w:multiLevelType w:val="singleLevel"/>
    <w:tmpl w:val="00000055"/>
    <w:name w:val="WW8Num8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4" w15:restartNumberingAfterBreak="0">
    <w:nsid w:val="00000056"/>
    <w:multiLevelType w:val="singleLevel"/>
    <w:tmpl w:val="00000056"/>
    <w:name w:val="WW8Num8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5" w15:restartNumberingAfterBreak="0">
    <w:nsid w:val="00000057"/>
    <w:multiLevelType w:val="singleLevel"/>
    <w:tmpl w:val="00000057"/>
    <w:name w:val="WW8Num8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6" w15:restartNumberingAfterBreak="0">
    <w:nsid w:val="00000058"/>
    <w:multiLevelType w:val="singleLevel"/>
    <w:tmpl w:val="00000058"/>
    <w:name w:val="WW8Num8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7" w15:restartNumberingAfterBreak="0">
    <w:nsid w:val="00000059"/>
    <w:multiLevelType w:val="singleLevel"/>
    <w:tmpl w:val="00000059"/>
    <w:name w:val="WW8Num8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8" w15:restartNumberingAfterBreak="0">
    <w:nsid w:val="01C229FC"/>
    <w:multiLevelType w:val="multilevel"/>
    <w:tmpl w:val="F81A8ED4"/>
    <w:lvl w:ilvl="0">
      <w:start w:val="1"/>
      <w:numFmt w:val="decimal"/>
      <w:pStyle w:val="Ttulo1"/>
      <w:lvlText w:val="%1"/>
      <w:lvlJc w:val="left"/>
      <w:pPr>
        <w:ind w:left="2275" w:hanging="432"/>
      </w:pPr>
      <w:rPr>
        <w:color w:val="FF660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/>
      </w:rPr>
    </w:lvl>
    <w:lvl w:ilvl="2">
      <w:start w:val="1"/>
      <w:numFmt w:val="decimal"/>
      <w:pStyle w:val="Ttulo2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9" w15:restartNumberingAfterBreak="0">
    <w:nsid w:val="032C6D72"/>
    <w:multiLevelType w:val="hybridMultilevel"/>
    <w:tmpl w:val="EB469706"/>
    <w:lvl w:ilvl="0" w:tplc="FBD478D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057C11AB"/>
    <w:multiLevelType w:val="hybridMultilevel"/>
    <w:tmpl w:val="B8B20A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3572011"/>
    <w:multiLevelType w:val="hybridMultilevel"/>
    <w:tmpl w:val="CDBEAD7E"/>
    <w:lvl w:ilvl="0" w:tplc="0C0A000F">
      <w:start w:val="1"/>
      <w:numFmt w:val="decimal"/>
      <w:lvlText w:val="%1."/>
      <w:lvlJc w:val="left"/>
      <w:pPr>
        <w:ind w:left="2847" w:hanging="360"/>
      </w:pPr>
    </w:lvl>
    <w:lvl w:ilvl="1" w:tplc="0C0A0019" w:tentative="1">
      <w:start w:val="1"/>
      <w:numFmt w:val="lowerLetter"/>
      <w:lvlText w:val="%2."/>
      <w:lvlJc w:val="left"/>
      <w:pPr>
        <w:ind w:left="3567" w:hanging="360"/>
      </w:pPr>
    </w:lvl>
    <w:lvl w:ilvl="2" w:tplc="0C0A001B" w:tentative="1">
      <w:start w:val="1"/>
      <w:numFmt w:val="lowerRoman"/>
      <w:lvlText w:val="%3."/>
      <w:lvlJc w:val="right"/>
      <w:pPr>
        <w:ind w:left="4287" w:hanging="180"/>
      </w:pPr>
    </w:lvl>
    <w:lvl w:ilvl="3" w:tplc="0C0A000F" w:tentative="1">
      <w:start w:val="1"/>
      <w:numFmt w:val="decimal"/>
      <w:lvlText w:val="%4."/>
      <w:lvlJc w:val="left"/>
      <w:pPr>
        <w:ind w:left="5007" w:hanging="360"/>
      </w:pPr>
    </w:lvl>
    <w:lvl w:ilvl="4" w:tplc="0C0A0019" w:tentative="1">
      <w:start w:val="1"/>
      <w:numFmt w:val="lowerLetter"/>
      <w:lvlText w:val="%5."/>
      <w:lvlJc w:val="left"/>
      <w:pPr>
        <w:ind w:left="5727" w:hanging="360"/>
      </w:pPr>
    </w:lvl>
    <w:lvl w:ilvl="5" w:tplc="0C0A001B" w:tentative="1">
      <w:start w:val="1"/>
      <w:numFmt w:val="lowerRoman"/>
      <w:lvlText w:val="%6."/>
      <w:lvlJc w:val="right"/>
      <w:pPr>
        <w:ind w:left="6447" w:hanging="180"/>
      </w:pPr>
    </w:lvl>
    <w:lvl w:ilvl="6" w:tplc="0C0A000F" w:tentative="1">
      <w:start w:val="1"/>
      <w:numFmt w:val="decimal"/>
      <w:lvlText w:val="%7."/>
      <w:lvlJc w:val="left"/>
      <w:pPr>
        <w:ind w:left="7167" w:hanging="360"/>
      </w:pPr>
    </w:lvl>
    <w:lvl w:ilvl="7" w:tplc="0C0A0019" w:tentative="1">
      <w:start w:val="1"/>
      <w:numFmt w:val="lowerLetter"/>
      <w:lvlText w:val="%8."/>
      <w:lvlJc w:val="left"/>
      <w:pPr>
        <w:ind w:left="7887" w:hanging="360"/>
      </w:pPr>
    </w:lvl>
    <w:lvl w:ilvl="8" w:tplc="0C0A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92" w15:restartNumberingAfterBreak="0">
    <w:nsid w:val="1A6B27B4"/>
    <w:multiLevelType w:val="hybridMultilevel"/>
    <w:tmpl w:val="A86A8FAE"/>
    <w:lvl w:ilvl="0" w:tplc="0C0A000F">
      <w:start w:val="1"/>
      <w:numFmt w:val="decimal"/>
      <w:lvlText w:val="%1."/>
      <w:lvlJc w:val="left"/>
      <w:pPr>
        <w:ind w:left="2563" w:hanging="360"/>
      </w:pPr>
    </w:lvl>
    <w:lvl w:ilvl="1" w:tplc="0C0A0019" w:tentative="1">
      <w:start w:val="1"/>
      <w:numFmt w:val="lowerLetter"/>
      <w:lvlText w:val="%2."/>
      <w:lvlJc w:val="left"/>
      <w:pPr>
        <w:ind w:left="3283" w:hanging="360"/>
      </w:pPr>
    </w:lvl>
    <w:lvl w:ilvl="2" w:tplc="0C0A001B" w:tentative="1">
      <w:start w:val="1"/>
      <w:numFmt w:val="lowerRoman"/>
      <w:lvlText w:val="%3."/>
      <w:lvlJc w:val="right"/>
      <w:pPr>
        <w:ind w:left="4003" w:hanging="180"/>
      </w:pPr>
    </w:lvl>
    <w:lvl w:ilvl="3" w:tplc="0C0A000F" w:tentative="1">
      <w:start w:val="1"/>
      <w:numFmt w:val="decimal"/>
      <w:lvlText w:val="%4."/>
      <w:lvlJc w:val="left"/>
      <w:pPr>
        <w:ind w:left="4723" w:hanging="360"/>
      </w:pPr>
    </w:lvl>
    <w:lvl w:ilvl="4" w:tplc="0C0A0019" w:tentative="1">
      <w:start w:val="1"/>
      <w:numFmt w:val="lowerLetter"/>
      <w:lvlText w:val="%5."/>
      <w:lvlJc w:val="left"/>
      <w:pPr>
        <w:ind w:left="5443" w:hanging="360"/>
      </w:pPr>
    </w:lvl>
    <w:lvl w:ilvl="5" w:tplc="0C0A001B" w:tentative="1">
      <w:start w:val="1"/>
      <w:numFmt w:val="lowerRoman"/>
      <w:lvlText w:val="%6."/>
      <w:lvlJc w:val="right"/>
      <w:pPr>
        <w:ind w:left="6163" w:hanging="180"/>
      </w:pPr>
    </w:lvl>
    <w:lvl w:ilvl="6" w:tplc="0C0A000F" w:tentative="1">
      <w:start w:val="1"/>
      <w:numFmt w:val="decimal"/>
      <w:lvlText w:val="%7."/>
      <w:lvlJc w:val="left"/>
      <w:pPr>
        <w:ind w:left="6883" w:hanging="360"/>
      </w:pPr>
    </w:lvl>
    <w:lvl w:ilvl="7" w:tplc="0C0A0019" w:tentative="1">
      <w:start w:val="1"/>
      <w:numFmt w:val="lowerLetter"/>
      <w:lvlText w:val="%8."/>
      <w:lvlJc w:val="left"/>
      <w:pPr>
        <w:ind w:left="7603" w:hanging="360"/>
      </w:pPr>
    </w:lvl>
    <w:lvl w:ilvl="8" w:tplc="0C0A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93" w15:restartNumberingAfterBreak="0">
    <w:nsid w:val="1A6C4BC0"/>
    <w:multiLevelType w:val="hybridMultilevel"/>
    <w:tmpl w:val="86F6EF58"/>
    <w:lvl w:ilvl="0" w:tplc="92D47BF6">
      <w:start w:val="1"/>
      <w:numFmt w:val="decimal"/>
      <w:pStyle w:val="Style3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C506E03"/>
    <w:multiLevelType w:val="hybridMultilevel"/>
    <w:tmpl w:val="75E8CB38"/>
    <w:lvl w:ilvl="0" w:tplc="B61E181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C7D0D54"/>
    <w:multiLevelType w:val="hybridMultilevel"/>
    <w:tmpl w:val="DFC29A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A315EF0"/>
    <w:multiLevelType w:val="hybridMultilevel"/>
    <w:tmpl w:val="F5E014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3643196"/>
    <w:multiLevelType w:val="hybridMultilevel"/>
    <w:tmpl w:val="A3E03122"/>
    <w:lvl w:ilvl="0" w:tplc="568EE62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B1A62DD"/>
    <w:multiLevelType w:val="hybridMultilevel"/>
    <w:tmpl w:val="6A3C0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C4B2BDC"/>
    <w:multiLevelType w:val="hybridMultilevel"/>
    <w:tmpl w:val="84D2FD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39B1EF6"/>
    <w:multiLevelType w:val="hybridMultilevel"/>
    <w:tmpl w:val="0AE40B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3CE544D"/>
    <w:multiLevelType w:val="hybridMultilevel"/>
    <w:tmpl w:val="5C4403A2"/>
    <w:lvl w:ilvl="0" w:tplc="DBBA32F4">
      <w:start w:val="1"/>
      <w:numFmt w:val="bullet"/>
      <w:pStyle w:val="Identado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60BEDA">
      <w:start w:val="1"/>
      <w:numFmt w:val="bullet"/>
      <w:pStyle w:val="Identado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9251DE">
      <w:start w:val="1"/>
      <w:numFmt w:val="bullet"/>
      <w:pStyle w:val="Identado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96E161C"/>
    <w:multiLevelType w:val="hybridMultilevel"/>
    <w:tmpl w:val="804098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1636559"/>
    <w:multiLevelType w:val="hybridMultilevel"/>
    <w:tmpl w:val="6AFE291C"/>
    <w:lvl w:ilvl="0" w:tplc="A56A4B48">
      <w:start w:val="1"/>
      <w:numFmt w:val="bullet"/>
      <w:pStyle w:val="Parrafoconvie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E5C0949"/>
    <w:multiLevelType w:val="hybridMultilevel"/>
    <w:tmpl w:val="62C48536"/>
    <w:lvl w:ilvl="0" w:tplc="07F2419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4361B38"/>
    <w:multiLevelType w:val="hybridMultilevel"/>
    <w:tmpl w:val="6442A0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AEE3FE0"/>
    <w:multiLevelType w:val="hybridMultilevel"/>
    <w:tmpl w:val="8C6686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CCE3570"/>
    <w:multiLevelType w:val="hybridMultilevel"/>
    <w:tmpl w:val="CA2A31F2"/>
    <w:lvl w:ilvl="0" w:tplc="8DC6592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290003">
    <w:abstractNumId w:val="101"/>
  </w:num>
  <w:num w:numId="2" w16cid:durableId="1792086105">
    <w:abstractNumId w:val="103"/>
  </w:num>
  <w:num w:numId="3" w16cid:durableId="1032724755">
    <w:abstractNumId w:val="88"/>
  </w:num>
  <w:num w:numId="4" w16cid:durableId="823205955">
    <w:abstractNumId w:val="107"/>
  </w:num>
  <w:num w:numId="5" w16cid:durableId="661012597">
    <w:abstractNumId w:val="96"/>
  </w:num>
  <w:num w:numId="6" w16cid:durableId="870219490">
    <w:abstractNumId w:val="99"/>
  </w:num>
  <w:num w:numId="7" w16cid:durableId="1696539884">
    <w:abstractNumId w:val="93"/>
  </w:num>
  <w:num w:numId="8" w16cid:durableId="1749840286">
    <w:abstractNumId w:val="88"/>
    <w:lvlOverride w:ilvl="0">
      <w:startOverride w:val="3"/>
    </w:lvlOverride>
    <w:lvlOverride w:ilvl="1">
      <w:startOverride w:val="2"/>
    </w:lvlOverride>
  </w:num>
  <w:num w:numId="9" w16cid:durableId="1282568970">
    <w:abstractNumId w:val="92"/>
  </w:num>
  <w:num w:numId="10" w16cid:durableId="116531266">
    <w:abstractNumId w:val="8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1362484">
    <w:abstractNumId w:val="106"/>
  </w:num>
  <w:num w:numId="12" w16cid:durableId="1200313493">
    <w:abstractNumId w:val="91"/>
  </w:num>
  <w:num w:numId="13" w16cid:durableId="243032753">
    <w:abstractNumId w:val="94"/>
  </w:num>
  <w:num w:numId="14" w16cid:durableId="1391533939">
    <w:abstractNumId w:val="97"/>
  </w:num>
  <w:num w:numId="15" w16cid:durableId="1711219959">
    <w:abstractNumId w:val="100"/>
  </w:num>
  <w:num w:numId="16" w16cid:durableId="407576038">
    <w:abstractNumId w:val="105"/>
  </w:num>
  <w:num w:numId="17" w16cid:durableId="1816100692">
    <w:abstractNumId w:val="95"/>
  </w:num>
  <w:num w:numId="18" w16cid:durableId="2057003246">
    <w:abstractNumId w:val="90"/>
  </w:num>
  <w:num w:numId="19" w16cid:durableId="306781638">
    <w:abstractNumId w:val="102"/>
  </w:num>
  <w:num w:numId="20" w16cid:durableId="1695691413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78447209">
    <w:abstractNumId w:val="93"/>
  </w:num>
  <w:num w:numId="22" w16cid:durableId="423763649">
    <w:abstractNumId w:val="89"/>
  </w:num>
  <w:num w:numId="23" w16cid:durableId="2045599146">
    <w:abstractNumId w:val="104"/>
  </w:num>
  <w:num w:numId="24" w16cid:durableId="1558274869">
    <w:abstractNumId w:val="9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ES_tradnl" w:vendorID="64" w:dllVersion="0" w:nlCheck="1" w:checkStyle="0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0700" w:allStyles="0" w:customStyles="0" w:latentStyles="0" w:stylesInUse="0" w:headingStyles="0" w:numberingStyles="0" w:tableStyles="0" w:directFormattingOnRuns="1" w:directFormattingOnParagraphs="1" w:directFormattingOnNumbering="1" w:directFormattingOnTables="0" w:clearFormatting="0" w:top3HeadingStyles="0" w:visibleStyles="0" w:alternateStyleNames="0"/>
  <w:stylePaneSortMethod w:val="000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A62"/>
    <w:rsid w:val="000006AF"/>
    <w:rsid w:val="00000989"/>
    <w:rsid w:val="00000DBD"/>
    <w:rsid w:val="00001CFE"/>
    <w:rsid w:val="00001F74"/>
    <w:rsid w:val="00002488"/>
    <w:rsid w:val="00002A2B"/>
    <w:rsid w:val="00002AB8"/>
    <w:rsid w:val="000032AF"/>
    <w:rsid w:val="0000343E"/>
    <w:rsid w:val="000039A5"/>
    <w:rsid w:val="0000452E"/>
    <w:rsid w:val="0000461D"/>
    <w:rsid w:val="00004838"/>
    <w:rsid w:val="00004F09"/>
    <w:rsid w:val="000050AF"/>
    <w:rsid w:val="0000560F"/>
    <w:rsid w:val="00005EFB"/>
    <w:rsid w:val="000068D5"/>
    <w:rsid w:val="00007966"/>
    <w:rsid w:val="00007DC8"/>
    <w:rsid w:val="000107E5"/>
    <w:rsid w:val="000109C4"/>
    <w:rsid w:val="00011258"/>
    <w:rsid w:val="000116F8"/>
    <w:rsid w:val="00012734"/>
    <w:rsid w:val="00012A72"/>
    <w:rsid w:val="00013407"/>
    <w:rsid w:val="00013941"/>
    <w:rsid w:val="00013BC5"/>
    <w:rsid w:val="000143CA"/>
    <w:rsid w:val="00014551"/>
    <w:rsid w:val="00015598"/>
    <w:rsid w:val="00015847"/>
    <w:rsid w:val="00015DFD"/>
    <w:rsid w:val="00015F61"/>
    <w:rsid w:val="0001627F"/>
    <w:rsid w:val="00017458"/>
    <w:rsid w:val="00017DA0"/>
    <w:rsid w:val="00020C42"/>
    <w:rsid w:val="00021EBA"/>
    <w:rsid w:val="0002202B"/>
    <w:rsid w:val="00022308"/>
    <w:rsid w:val="00022679"/>
    <w:rsid w:val="00022B08"/>
    <w:rsid w:val="00022BBB"/>
    <w:rsid w:val="00022BCD"/>
    <w:rsid w:val="00023FF8"/>
    <w:rsid w:val="000242D6"/>
    <w:rsid w:val="0002449F"/>
    <w:rsid w:val="000245D5"/>
    <w:rsid w:val="00025479"/>
    <w:rsid w:val="0002583D"/>
    <w:rsid w:val="00025896"/>
    <w:rsid w:val="00025EAD"/>
    <w:rsid w:val="00026CC3"/>
    <w:rsid w:val="00026F95"/>
    <w:rsid w:val="00027600"/>
    <w:rsid w:val="00027688"/>
    <w:rsid w:val="00027B4D"/>
    <w:rsid w:val="00027BCA"/>
    <w:rsid w:val="00027C25"/>
    <w:rsid w:val="00030278"/>
    <w:rsid w:val="000302DB"/>
    <w:rsid w:val="00030420"/>
    <w:rsid w:val="00030912"/>
    <w:rsid w:val="0003125C"/>
    <w:rsid w:val="000314B1"/>
    <w:rsid w:val="00031A7F"/>
    <w:rsid w:val="00031D58"/>
    <w:rsid w:val="00031DFC"/>
    <w:rsid w:val="0003252F"/>
    <w:rsid w:val="0003291C"/>
    <w:rsid w:val="00032D07"/>
    <w:rsid w:val="00032F25"/>
    <w:rsid w:val="0003419B"/>
    <w:rsid w:val="000344A8"/>
    <w:rsid w:val="000344DC"/>
    <w:rsid w:val="000345AC"/>
    <w:rsid w:val="0003509D"/>
    <w:rsid w:val="000356D0"/>
    <w:rsid w:val="00035D0B"/>
    <w:rsid w:val="00036078"/>
    <w:rsid w:val="00036B12"/>
    <w:rsid w:val="00037929"/>
    <w:rsid w:val="000379AA"/>
    <w:rsid w:val="00037ED4"/>
    <w:rsid w:val="00040561"/>
    <w:rsid w:val="00040E3F"/>
    <w:rsid w:val="0004105E"/>
    <w:rsid w:val="000423AE"/>
    <w:rsid w:val="00042A23"/>
    <w:rsid w:val="00043114"/>
    <w:rsid w:val="000438A1"/>
    <w:rsid w:val="000439B4"/>
    <w:rsid w:val="00043C31"/>
    <w:rsid w:val="000446A1"/>
    <w:rsid w:val="000455F9"/>
    <w:rsid w:val="00045631"/>
    <w:rsid w:val="000458EC"/>
    <w:rsid w:val="00045939"/>
    <w:rsid w:val="00045BE8"/>
    <w:rsid w:val="00046259"/>
    <w:rsid w:val="00046C55"/>
    <w:rsid w:val="00046F69"/>
    <w:rsid w:val="00047C72"/>
    <w:rsid w:val="00047E3F"/>
    <w:rsid w:val="000505AB"/>
    <w:rsid w:val="00050785"/>
    <w:rsid w:val="00050A1A"/>
    <w:rsid w:val="00050BAD"/>
    <w:rsid w:val="0005117E"/>
    <w:rsid w:val="00051842"/>
    <w:rsid w:val="00051D63"/>
    <w:rsid w:val="00051F41"/>
    <w:rsid w:val="0005285E"/>
    <w:rsid w:val="000529C8"/>
    <w:rsid w:val="00052B24"/>
    <w:rsid w:val="00052B42"/>
    <w:rsid w:val="00052C20"/>
    <w:rsid w:val="00053239"/>
    <w:rsid w:val="00053574"/>
    <w:rsid w:val="00053C0F"/>
    <w:rsid w:val="000554B8"/>
    <w:rsid w:val="00055C58"/>
    <w:rsid w:val="00055CA1"/>
    <w:rsid w:val="00056583"/>
    <w:rsid w:val="00057661"/>
    <w:rsid w:val="000607A3"/>
    <w:rsid w:val="00061269"/>
    <w:rsid w:val="00061B73"/>
    <w:rsid w:val="00061EEE"/>
    <w:rsid w:val="000628C4"/>
    <w:rsid w:val="00062EC6"/>
    <w:rsid w:val="00064431"/>
    <w:rsid w:val="00064FD3"/>
    <w:rsid w:val="0006520B"/>
    <w:rsid w:val="00065840"/>
    <w:rsid w:val="0006647E"/>
    <w:rsid w:val="00066689"/>
    <w:rsid w:val="000677B9"/>
    <w:rsid w:val="00067B65"/>
    <w:rsid w:val="00067C31"/>
    <w:rsid w:val="00070422"/>
    <w:rsid w:val="00070E36"/>
    <w:rsid w:val="00071110"/>
    <w:rsid w:val="0007194D"/>
    <w:rsid w:val="00072191"/>
    <w:rsid w:val="000721A6"/>
    <w:rsid w:val="00072535"/>
    <w:rsid w:val="00072A6C"/>
    <w:rsid w:val="00072AA3"/>
    <w:rsid w:val="00073034"/>
    <w:rsid w:val="00073C01"/>
    <w:rsid w:val="00073E4D"/>
    <w:rsid w:val="00074832"/>
    <w:rsid w:val="00074F4C"/>
    <w:rsid w:val="000753FF"/>
    <w:rsid w:val="000754A1"/>
    <w:rsid w:val="0007673C"/>
    <w:rsid w:val="00076FB6"/>
    <w:rsid w:val="000775AD"/>
    <w:rsid w:val="0008136F"/>
    <w:rsid w:val="0008175B"/>
    <w:rsid w:val="00081BDA"/>
    <w:rsid w:val="00081EF1"/>
    <w:rsid w:val="0008210E"/>
    <w:rsid w:val="00082265"/>
    <w:rsid w:val="000822E8"/>
    <w:rsid w:val="00082A82"/>
    <w:rsid w:val="00082F4F"/>
    <w:rsid w:val="00083E59"/>
    <w:rsid w:val="000849B8"/>
    <w:rsid w:val="00085357"/>
    <w:rsid w:val="000855D6"/>
    <w:rsid w:val="0008596A"/>
    <w:rsid w:val="00085A0F"/>
    <w:rsid w:val="0008617A"/>
    <w:rsid w:val="000863F7"/>
    <w:rsid w:val="0008692E"/>
    <w:rsid w:val="00087276"/>
    <w:rsid w:val="00087B75"/>
    <w:rsid w:val="000902E7"/>
    <w:rsid w:val="00091571"/>
    <w:rsid w:val="00092008"/>
    <w:rsid w:val="00092756"/>
    <w:rsid w:val="00092BB5"/>
    <w:rsid w:val="000936BB"/>
    <w:rsid w:val="00093A0A"/>
    <w:rsid w:val="000945BC"/>
    <w:rsid w:val="0009492B"/>
    <w:rsid w:val="000949BC"/>
    <w:rsid w:val="000960F7"/>
    <w:rsid w:val="00096738"/>
    <w:rsid w:val="00096C16"/>
    <w:rsid w:val="000A03C0"/>
    <w:rsid w:val="000A0872"/>
    <w:rsid w:val="000A140D"/>
    <w:rsid w:val="000A17C2"/>
    <w:rsid w:val="000A1BA4"/>
    <w:rsid w:val="000A32CE"/>
    <w:rsid w:val="000A33E1"/>
    <w:rsid w:val="000A3AEC"/>
    <w:rsid w:val="000A41AE"/>
    <w:rsid w:val="000A4B5D"/>
    <w:rsid w:val="000A5068"/>
    <w:rsid w:val="000A587A"/>
    <w:rsid w:val="000A62FF"/>
    <w:rsid w:val="000A6E40"/>
    <w:rsid w:val="000A70E7"/>
    <w:rsid w:val="000A717B"/>
    <w:rsid w:val="000A7F58"/>
    <w:rsid w:val="000B00AE"/>
    <w:rsid w:val="000B04B6"/>
    <w:rsid w:val="000B084B"/>
    <w:rsid w:val="000B0C79"/>
    <w:rsid w:val="000B0DEE"/>
    <w:rsid w:val="000B0FE7"/>
    <w:rsid w:val="000B1165"/>
    <w:rsid w:val="000B15A1"/>
    <w:rsid w:val="000B16A6"/>
    <w:rsid w:val="000B1B6F"/>
    <w:rsid w:val="000B2D57"/>
    <w:rsid w:val="000B3F8C"/>
    <w:rsid w:val="000B4E7C"/>
    <w:rsid w:val="000B5F00"/>
    <w:rsid w:val="000B663B"/>
    <w:rsid w:val="000B705D"/>
    <w:rsid w:val="000B79F5"/>
    <w:rsid w:val="000B7CBF"/>
    <w:rsid w:val="000C05EC"/>
    <w:rsid w:val="000C088F"/>
    <w:rsid w:val="000C08C3"/>
    <w:rsid w:val="000C0E51"/>
    <w:rsid w:val="000C1992"/>
    <w:rsid w:val="000C1A47"/>
    <w:rsid w:val="000C1B81"/>
    <w:rsid w:val="000C27FF"/>
    <w:rsid w:val="000C2D07"/>
    <w:rsid w:val="000C34DE"/>
    <w:rsid w:val="000C3B98"/>
    <w:rsid w:val="000C3D29"/>
    <w:rsid w:val="000C4179"/>
    <w:rsid w:val="000C50E9"/>
    <w:rsid w:val="000C5141"/>
    <w:rsid w:val="000C52FD"/>
    <w:rsid w:val="000C5F89"/>
    <w:rsid w:val="000C617E"/>
    <w:rsid w:val="000C631C"/>
    <w:rsid w:val="000C64A7"/>
    <w:rsid w:val="000C6F8B"/>
    <w:rsid w:val="000C77C7"/>
    <w:rsid w:val="000D0C32"/>
    <w:rsid w:val="000D0F09"/>
    <w:rsid w:val="000D13FC"/>
    <w:rsid w:val="000D1C87"/>
    <w:rsid w:val="000D267C"/>
    <w:rsid w:val="000D2F89"/>
    <w:rsid w:val="000D32CA"/>
    <w:rsid w:val="000D3316"/>
    <w:rsid w:val="000D3A0C"/>
    <w:rsid w:val="000D3DBE"/>
    <w:rsid w:val="000D4104"/>
    <w:rsid w:val="000D439E"/>
    <w:rsid w:val="000D6148"/>
    <w:rsid w:val="000D6327"/>
    <w:rsid w:val="000D6713"/>
    <w:rsid w:val="000D68B3"/>
    <w:rsid w:val="000D7B40"/>
    <w:rsid w:val="000D7ED1"/>
    <w:rsid w:val="000E1F1B"/>
    <w:rsid w:val="000E2EE5"/>
    <w:rsid w:val="000E3A3A"/>
    <w:rsid w:val="000E3A9D"/>
    <w:rsid w:val="000E3D26"/>
    <w:rsid w:val="000E3E06"/>
    <w:rsid w:val="000E53D3"/>
    <w:rsid w:val="000E551F"/>
    <w:rsid w:val="000E564F"/>
    <w:rsid w:val="000E5AF3"/>
    <w:rsid w:val="000E629D"/>
    <w:rsid w:val="000E62A4"/>
    <w:rsid w:val="000E76B3"/>
    <w:rsid w:val="000E7723"/>
    <w:rsid w:val="000F00AA"/>
    <w:rsid w:val="000F0363"/>
    <w:rsid w:val="000F0610"/>
    <w:rsid w:val="000F07B8"/>
    <w:rsid w:val="000F0E22"/>
    <w:rsid w:val="000F123C"/>
    <w:rsid w:val="000F12A3"/>
    <w:rsid w:val="000F1307"/>
    <w:rsid w:val="000F1464"/>
    <w:rsid w:val="000F184F"/>
    <w:rsid w:val="000F191C"/>
    <w:rsid w:val="000F1C99"/>
    <w:rsid w:val="000F1E43"/>
    <w:rsid w:val="000F2C27"/>
    <w:rsid w:val="000F3CDB"/>
    <w:rsid w:val="000F460E"/>
    <w:rsid w:val="000F5EE0"/>
    <w:rsid w:val="000F7CF3"/>
    <w:rsid w:val="0010019E"/>
    <w:rsid w:val="001009DA"/>
    <w:rsid w:val="00100DA8"/>
    <w:rsid w:val="00100EBD"/>
    <w:rsid w:val="00101E3F"/>
    <w:rsid w:val="00102194"/>
    <w:rsid w:val="001022BF"/>
    <w:rsid w:val="00102376"/>
    <w:rsid w:val="00102651"/>
    <w:rsid w:val="0010304E"/>
    <w:rsid w:val="001036FE"/>
    <w:rsid w:val="00103E22"/>
    <w:rsid w:val="0010428D"/>
    <w:rsid w:val="00104635"/>
    <w:rsid w:val="001049B7"/>
    <w:rsid w:val="00105BC0"/>
    <w:rsid w:val="00105F07"/>
    <w:rsid w:val="001065AD"/>
    <w:rsid w:val="00106613"/>
    <w:rsid w:val="00106BDF"/>
    <w:rsid w:val="00106C8B"/>
    <w:rsid w:val="0011033B"/>
    <w:rsid w:val="00110392"/>
    <w:rsid w:val="0011081B"/>
    <w:rsid w:val="0011098D"/>
    <w:rsid w:val="00110BE8"/>
    <w:rsid w:val="00110CB4"/>
    <w:rsid w:val="00110F8E"/>
    <w:rsid w:val="00111801"/>
    <w:rsid w:val="0011271D"/>
    <w:rsid w:val="00112DEE"/>
    <w:rsid w:val="001136B9"/>
    <w:rsid w:val="00113750"/>
    <w:rsid w:val="001139D1"/>
    <w:rsid w:val="00113EDE"/>
    <w:rsid w:val="001142EF"/>
    <w:rsid w:val="00114803"/>
    <w:rsid w:val="001148B8"/>
    <w:rsid w:val="00114BEE"/>
    <w:rsid w:val="00114DCC"/>
    <w:rsid w:val="0011569B"/>
    <w:rsid w:val="00116580"/>
    <w:rsid w:val="00116DEC"/>
    <w:rsid w:val="001177D6"/>
    <w:rsid w:val="00117BE0"/>
    <w:rsid w:val="00120164"/>
    <w:rsid w:val="0012029C"/>
    <w:rsid w:val="001208BB"/>
    <w:rsid w:val="00120B1E"/>
    <w:rsid w:val="00120CE1"/>
    <w:rsid w:val="00121783"/>
    <w:rsid w:val="00121967"/>
    <w:rsid w:val="00121AB9"/>
    <w:rsid w:val="001228FA"/>
    <w:rsid w:val="00122D57"/>
    <w:rsid w:val="001232AE"/>
    <w:rsid w:val="0012354C"/>
    <w:rsid w:val="001236D5"/>
    <w:rsid w:val="001238AE"/>
    <w:rsid w:val="00123B25"/>
    <w:rsid w:val="00123DC0"/>
    <w:rsid w:val="001240A7"/>
    <w:rsid w:val="00124493"/>
    <w:rsid w:val="00124931"/>
    <w:rsid w:val="00125100"/>
    <w:rsid w:val="0012517A"/>
    <w:rsid w:val="0012556E"/>
    <w:rsid w:val="001264D0"/>
    <w:rsid w:val="00126A15"/>
    <w:rsid w:val="00126C0F"/>
    <w:rsid w:val="00127322"/>
    <w:rsid w:val="00127CDE"/>
    <w:rsid w:val="0013002A"/>
    <w:rsid w:val="00130A9F"/>
    <w:rsid w:val="00130D98"/>
    <w:rsid w:val="0013159E"/>
    <w:rsid w:val="001315EE"/>
    <w:rsid w:val="00131C8F"/>
    <w:rsid w:val="00132249"/>
    <w:rsid w:val="00132414"/>
    <w:rsid w:val="001325DF"/>
    <w:rsid w:val="00132BC8"/>
    <w:rsid w:val="00132C4B"/>
    <w:rsid w:val="001333A2"/>
    <w:rsid w:val="001333DD"/>
    <w:rsid w:val="00133AF6"/>
    <w:rsid w:val="001348D7"/>
    <w:rsid w:val="00134F77"/>
    <w:rsid w:val="0013556D"/>
    <w:rsid w:val="0013584F"/>
    <w:rsid w:val="001359AA"/>
    <w:rsid w:val="00135BF1"/>
    <w:rsid w:val="00135EB5"/>
    <w:rsid w:val="0014018D"/>
    <w:rsid w:val="001401DA"/>
    <w:rsid w:val="0014056A"/>
    <w:rsid w:val="0014068C"/>
    <w:rsid w:val="001417EE"/>
    <w:rsid w:val="00141901"/>
    <w:rsid w:val="00141CF6"/>
    <w:rsid w:val="0014409B"/>
    <w:rsid w:val="0014449C"/>
    <w:rsid w:val="001445EE"/>
    <w:rsid w:val="00144D52"/>
    <w:rsid w:val="00145176"/>
    <w:rsid w:val="0014645C"/>
    <w:rsid w:val="00146647"/>
    <w:rsid w:val="0014777F"/>
    <w:rsid w:val="00150097"/>
    <w:rsid w:val="00150D8F"/>
    <w:rsid w:val="00151015"/>
    <w:rsid w:val="00151AB9"/>
    <w:rsid w:val="00151BE2"/>
    <w:rsid w:val="00151D23"/>
    <w:rsid w:val="001529A6"/>
    <w:rsid w:val="00152BDF"/>
    <w:rsid w:val="00152C0A"/>
    <w:rsid w:val="00153328"/>
    <w:rsid w:val="00153574"/>
    <w:rsid w:val="00153B68"/>
    <w:rsid w:val="00153F81"/>
    <w:rsid w:val="00154972"/>
    <w:rsid w:val="00154AFC"/>
    <w:rsid w:val="00154C2E"/>
    <w:rsid w:val="00155577"/>
    <w:rsid w:val="001559CC"/>
    <w:rsid w:val="00155EC1"/>
    <w:rsid w:val="001563A5"/>
    <w:rsid w:val="001568E0"/>
    <w:rsid w:val="00156F0A"/>
    <w:rsid w:val="001573EE"/>
    <w:rsid w:val="00157FF8"/>
    <w:rsid w:val="00160007"/>
    <w:rsid w:val="001608D1"/>
    <w:rsid w:val="00161C2B"/>
    <w:rsid w:val="0016207E"/>
    <w:rsid w:val="001620E6"/>
    <w:rsid w:val="001622BC"/>
    <w:rsid w:val="00162331"/>
    <w:rsid w:val="001624DD"/>
    <w:rsid w:val="00162764"/>
    <w:rsid w:val="00162810"/>
    <w:rsid w:val="0016283F"/>
    <w:rsid w:val="00162D15"/>
    <w:rsid w:val="00162D5F"/>
    <w:rsid w:val="00162EC8"/>
    <w:rsid w:val="0016318B"/>
    <w:rsid w:val="001631E9"/>
    <w:rsid w:val="0016322F"/>
    <w:rsid w:val="001633B9"/>
    <w:rsid w:val="0016370E"/>
    <w:rsid w:val="00163ECE"/>
    <w:rsid w:val="00164334"/>
    <w:rsid w:val="0016468D"/>
    <w:rsid w:val="001647BE"/>
    <w:rsid w:val="00164D54"/>
    <w:rsid w:val="00164DDC"/>
    <w:rsid w:val="0016599C"/>
    <w:rsid w:val="00165F0B"/>
    <w:rsid w:val="00166083"/>
    <w:rsid w:val="00166783"/>
    <w:rsid w:val="00166E94"/>
    <w:rsid w:val="00167090"/>
    <w:rsid w:val="001671FB"/>
    <w:rsid w:val="001673E4"/>
    <w:rsid w:val="001674CC"/>
    <w:rsid w:val="00167664"/>
    <w:rsid w:val="00167EBD"/>
    <w:rsid w:val="00170259"/>
    <w:rsid w:val="0017156D"/>
    <w:rsid w:val="00171C51"/>
    <w:rsid w:val="00172060"/>
    <w:rsid w:val="00172097"/>
    <w:rsid w:val="00172BD3"/>
    <w:rsid w:val="00172CDB"/>
    <w:rsid w:val="00173AE7"/>
    <w:rsid w:val="00173BE4"/>
    <w:rsid w:val="001741C7"/>
    <w:rsid w:val="00174474"/>
    <w:rsid w:val="00174865"/>
    <w:rsid w:val="00175120"/>
    <w:rsid w:val="001752E9"/>
    <w:rsid w:val="001753F4"/>
    <w:rsid w:val="0017580D"/>
    <w:rsid w:val="001759E2"/>
    <w:rsid w:val="00175CB5"/>
    <w:rsid w:val="00175DF8"/>
    <w:rsid w:val="00176025"/>
    <w:rsid w:val="00176383"/>
    <w:rsid w:val="00177411"/>
    <w:rsid w:val="0017758C"/>
    <w:rsid w:val="001820B9"/>
    <w:rsid w:val="0018210A"/>
    <w:rsid w:val="00182B53"/>
    <w:rsid w:val="00182C4F"/>
    <w:rsid w:val="00182F9F"/>
    <w:rsid w:val="00183B47"/>
    <w:rsid w:val="00183B98"/>
    <w:rsid w:val="00183CA7"/>
    <w:rsid w:val="001846B6"/>
    <w:rsid w:val="001848E1"/>
    <w:rsid w:val="00185461"/>
    <w:rsid w:val="00185877"/>
    <w:rsid w:val="00185E01"/>
    <w:rsid w:val="00185E20"/>
    <w:rsid w:val="00185F4F"/>
    <w:rsid w:val="00186A4B"/>
    <w:rsid w:val="00186B24"/>
    <w:rsid w:val="00186D70"/>
    <w:rsid w:val="00187294"/>
    <w:rsid w:val="001872C3"/>
    <w:rsid w:val="00187793"/>
    <w:rsid w:val="00190000"/>
    <w:rsid w:val="00192C72"/>
    <w:rsid w:val="00193857"/>
    <w:rsid w:val="0019410F"/>
    <w:rsid w:val="0019425F"/>
    <w:rsid w:val="0019497E"/>
    <w:rsid w:val="00194ABC"/>
    <w:rsid w:val="00194F4D"/>
    <w:rsid w:val="0019520E"/>
    <w:rsid w:val="001956A6"/>
    <w:rsid w:val="001968DD"/>
    <w:rsid w:val="0019717F"/>
    <w:rsid w:val="0019751A"/>
    <w:rsid w:val="00197C4E"/>
    <w:rsid w:val="001A01EE"/>
    <w:rsid w:val="001A0D21"/>
    <w:rsid w:val="001A0F0F"/>
    <w:rsid w:val="001A12F8"/>
    <w:rsid w:val="001A1E11"/>
    <w:rsid w:val="001A2667"/>
    <w:rsid w:val="001A3AD5"/>
    <w:rsid w:val="001A3DB4"/>
    <w:rsid w:val="001A40A1"/>
    <w:rsid w:val="001A40D2"/>
    <w:rsid w:val="001A42C7"/>
    <w:rsid w:val="001A4F0C"/>
    <w:rsid w:val="001A53D5"/>
    <w:rsid w:val="001A578C"/>
    <w:rsid w:val="001A5BD5"/>
    <w:rsid w:val="001A5F8D"/>
    <w:rsid w:val="001A63F3"/>
    <w:rsid w:val="001A6818"/>
    <w:rsid w:val="001A752F"/>
    <w:rsid w:val="001B005E"/>
    <w:rsid w:val="001B04BF"/>
    <w:rsid w:val="001B08E0"/>
    <w:rsid w:val="001B13E8"/>
    <w:rsid w:val="001B1706"/>
    <w:rsid w:val="001B1BD3"/>
    <w:rsid w:val="001B1DF2"/>
    <w:rsid w:val="001B2EC9"/>
    <w:rsid w:val="001B3818"/>
    <w:rsid w:val="001B3D78"/>
    <w:rsid w:val="001B56B1"/>
    <w:rsid w:val="001B5767"/>
    <w:rsid w:val="001B5F72"/>
    <w:rsid w:val="001B6B45"/>
    <w:rsid w:val="001B6BD6"/>
    <w:rsid w:val="001B6D31"/>
    <w:rsid w:val="001B73C9"/>
    <w:rsid w:val="001B7C0A"/>
    <w:rsid w:val="001B7F2D"/>
    <w:rsid w:val="001C008B"/>
    <w:rsid w:val="001C0CAC"/>
    <w:rsid w:val="001C0E7D"/>
    <w:rsid w:val="001C0F86"/>
    <w:rsid w:val="001C1B64"/>
    <w:rsid w:val="001C1FBC"/>
    <w:rsid w:val="001C20C4"/>
    <w:rsid w:val="001C2741"/>
    <w:rsid w:val="001C2E7B"/>
    <w:rsid w:val="001C325A"/>
    <w:rsid w:val="001C386A"/>
    <w:rsid w:val="001C4B4A"/>
    <w:rsid w:val="001C4E81"/>
    <w:rsid w:val="001C56BA"/>
    <w:rsid w:val="001C5EA7"/>
    <w:rsid w:val="001C6C7C"/>
    <w:rsid w:val="001C78A9"/>
    <w:rsid w:val="001C7E01"/>
    <w:rsid w:val="001D066B"/>
    <w:rsid w:val="001D0680"/>
    <w:rsid w:val="001D07F7"/>
    <w:rsid w:val="001D0E38"/>
    <w:rsid w:val="001D24B0"/>
    <w:rsid w:val="001D32C1"/>
    <w:rsid w:val="001D3847"/>
    <w:rsid w:val="001D430B"/>
    <w:rsid w:val="001D462C"/>
    <w:rsid w:val="001D4690"/>
    <w:rsid w:val="001D5FAA"/>
    <w:rsid w:val="001D6338"/>
    <w:rsid w:val="001D66F5"/>
    <w:rsid w:val="001D69BF"/>
    <w:rsid w:val="001D6A51"/>
    <w:rsid w:val="001D6DB0"/>
    <w:rsid w:val="001D6E89"/>
    <w:rsid w:val="001D7A6C"/>
    <w:rsid w:val="001D7AEE"/>
    <w:rsid w:val="001E00FC"/>
    <w:rsid w:val="001E0153"/>
    <w:rsid w:val="001E0165"/>
    <w:rsid w:val="001E0C1D"/>
    <w:rsid w:val="001E0E96"/>
    <w:rsid w:val="001E0FB7"/>
    <w:rsid w:val="001E131F"/>
    <w:rsid w:val="001E181A"/>
    <w:rsid w:val="001E18AA"/>
    <w:rsid w:val="001E1ACE"/>
    <w:rsid w:val="001E216D"/>
    <w:rsid w:val="001E22F6"/>
    <w:rsid w:val="001E26EF"/>
    <w:rsid w:val="001E2879"/>
    <w:rsid w:val="001E291F"/>
    <w:rsid w:val="001E2C42"/>
    <w:rsid w:val="001E31E7"/>
    <w:rsid w:val="001E4579"/>
    <w:rsid w:val="001E45B2"/>
    <w:rsid w:val="001E4C6A"/>
    <w:rsid w:val="001E568A"/>
    <w:rsid w:val="001E5775"/>
    <w:rsid w:val="001E5D2D"/>
    <w:rsid w:val="001E5DAB"/>
    <w:rsid w:val="001E618D"/>
    <w:rsid w:val="001E662D"/>
    <w:rsid w:val="001E7160"/>
    <w:rsid w:val="001E7A9B"/>
    <w:rsid w:val="001F021D"/>
    <w:rsid w:val="001F053A"/>
    <w:rsid w:val="001F0F75"/>
    <w:rsid w:val="001F108A"/>
    <w:rsid w:val="001F1ACC"/>
    <w:rsid w:val="001F1B3E"/>
    <w:rsid w:val="001F2472"/>
    <w:rsid w:val="001F2C87"/>
    <w:rsid w:val="001F3553"/>
    <w:rsid w:val="001F3AC5"/>
    <w:rsid w:val="001F4840"/>
    <w:rsid w:val="001F4BA6"/>
    <w:rsid w:val="001F5190"/>
    <w:rsid w:val="001F52A6"/>
    <w:rsid w:val="001F5EDB"/>
    <w:rsid w:val="001F635D"/>
    <w:rsid w:val="001F6484"/>
    <w:rsid w:val="001F6D24"/>
    <w:rsid w:val="001F733E"/>
    <w:rsid w:val="001F7400"/>
    <w:rsid w:val="001F7AA0"/>
    <w:rsid w:val="00200163"/>
    <w:rsid w:val="0020030B"/>
    <w:rsid w:val="00200489"/>
    <w:rsid w:val="002007CD"/>
    <w:rsid w:val="0020080B"/>
    <w:rsid w:val="00200A18"/>
    <w:rsid w:val="0020138C"/>
    <w:rsid w:val="00201DA2"/>
    <w:rsid w:val="00201FB2"/>
    <w:rsid w:val="002034DE"/>
    <w:rsid w:val="002036A0"/>
    <w:rsid w:val="00203CF1"/>
    <w:rsid w:val="00206834"/>
    <w:rsid w:val="00206CD6"/>
    <w:rsid w:val="00206DBE"/>
    <w:rsid w:val="00207122"/>
    <w:rsid w:val="002074E5"/>
    <w:rsid w:val="0020752B"/>
    <w:rsid w:val="002075DB"/>
    <w:rsid w:val="002108D5"/>
    <w:rsid w:val="00212334"/>
    <w:rsid w:val="0021274A"/>
    <w:rsid w:val="002134EC"/>
    <w:rsid w:val="002139F8"/>
    <w:rsid w:val="00214626"/>
    <w:rsid w:val="002148FA"/>
    <w:rsid w:val="00214DB2"/>
    <w:rsid w:val="0021531C"/>
    <w:rsid w:val="00215AF0"/>
    <w:rsid w:val="00215E16"/>
    <w:rsid w:val="00215E97"/>
    <w:rsid w:val="00216082"/>
    <w:rsid w:val="00216BB5"/>
    <w:rsid w:val="00216D20"/>
    <w:rsid w:val="00217970"/>
    <w:rsid w:val="002201C0"/>
    <w:rsid w:val="002203CC"/>
    <w:rsid w:val="002205EC"/>
    <w:rsid w:val="00220836"/>
    <w:rsid w:val="00220E7E"/>
    <w:rsid w:val="002212AA"/>
    <w:rsid w:val="00221C10"/>
    <w:rsid w:val="00221E5E"/>
    <w:rsid w:val="00222219"/>
    <w:rsid w:val="00222521"/>
    <w:rsid w:val="0022278B"/>
    <w:rsid w:val="00222BED"/>
    <w:rsid w:val="00222C98"/>
    <w:rsid w:val="00223A8F"/>
    <w:rsid w:val="00224212"/>
    <w:rsid w:val="00224E19"/>
    <w:rsid w:val="002250D4"/>
    <w:rsid w:val="00225A1F"/>
    <w:rsid w:val="00225DF8"/>
    <w:rsid w:val="0022614C"/>
    <w:rsid w:val="002264B8"/>
    <w:rsid w:val="00226715"/>
    <w:rsid w:val="00226A34"/>
    <w:rsid w:val="00227E3E"/>
    <w:rsid w:val="002301D4"/>
    <w:rsid w:val="002319C5"/>
    <w:rsid w:val="0023259F"/>
    <w:rsid w:val="00233003"/>
    <w:rsid w:val="00233772"/>
    <w:rsid w:val="00233B34"/>
    <w:rsid w:val="0023438F"/>
    <w:rsid w:val="00234A79"/>
    <w:rsid w:val="00234F31"/>
    <w:rsid w:val="00235F78"/>
    <w:rsid w:val="002369A1"/>
    <w:rsid w:val="00236A4B"/>
    <w:rsid w:val="00236EC4"/>
    <w:rsid w:val="00237911"/>
    <w:rsid w:val="002379FB"/>
    <w:rsid w:val="00237A72"/>
    <w:rsid w:val="00240840"/>
    <w:rsid w:val="002415CF"/>
    <w:rsid w:val="0024181B"/>
    <w:rsid w:val="00241BC9"/>
    <w:rsid w:val="00241F2D"/>
    <w:rsid w:val="00242119"/>
    <w:rsid w:val="00242FCA"/>
    <w:rsid w:val="0024355F"/>
    <w:rsid w:val="00244281"/>
    <w:rsid w:val="002449EC"/>
    <w:rsid w:val="0024587C"/>
    <w:rsid w:val="0024695B"/>
    <w:rsid w:val="00250436"/>
    <w:rsid w:val="00250A37"/>
    <w:rsid w:val="002512E0"/>
    <w:rsid w:val="00251BBB"/>
    <w:rsid w:val="002520D1"/>
    <w:rsid w:val="002522AE"/>
    <w:rsid w:val="0025306D"/>
    <w:rsid w:val="0025476C"/>
    <w:rsid w:val="00254B80"/>
    <w:rsid w:val="002557F1"/>
    <w:rsid w:val="002565E2"/>
    <w:rsid w:val="002566F4"/>
    <w:rsid w:val="00257940"/>
    <w:rsid w:val="00260D57"/>
    <w:rsid w:val="00262A1C"/>
    <w:rsid w:val="00263153"/>
    <w:rsid w:val="00264E31"/>
    <w:rsid w:val="00265CC7"/>
    <w:rsid w:val="002673A4"/>
    <w:rsid w:val="00267EA6"/>
    <w:rsid w:val="00270C32"/>
    <w:rsid w:val="00271286"/>
    <w:rsid w:val="00271642"/>
    <w:rsid w:val="00271B7C"/>
    <w:rsid w:val="00271BA6"/>
    <w:rsid w:val="00271D62"/>
    <w:rsid w:val="002738A3"/>
    <w:rsid w:val="00273BC3"/>
    <w:rsid w:val="0027524B"/>
    <w:rsid w:val="00275B85"/>
    <w:rsid w:val="00276176"/>
    <w:rsid w:val="0027625E"/>
    <w:rsid w:val="0027790A"/>
    <w:rsid w:val="00280015"/>
    <w:rsid w:val="002805AC"/>
    <w:rsid w:val="002806DB"/>
    <w:rsid w:val="00281390"/>
    <w:rsid w:val="00281643"/>
    <w:rsid w:val="00281800"/>
    <w:rsid w:val="00281F3B"/>
    <w:rsid w:val="002827D3"/>
    <w:rsid w:val="00283067"/>
    <w:rsid w:val="002833EC"/>
    <w:rsid w:val="0028343A"/>
    <w:rsid w:val="002836A6"/>
    <w:rsid w:val="002838CC"/>
    <w:rsid w:val="00283957"/>
    <w:rsid w:val="00283A8B"/>
    <w:rsid w:val="002843B5"/>
    <w:rsid w:val="002848F1"/>
    <w:rsid w:val="00285D02"/>
    <w:rsid w:val="00286908"/>
    <w:rsid w:val="00286EBC"/>
    <w:rsid w:val="00286F39"/>
    <w:rsid w:val="002870BC"/>
    <w:rsid w:val="002878CF"/>
    <w:rsid w:val="002878F5"/>
    <w:rsid w:val="00290524"/>
    <w:rsid w:val="002906D2"/>
    <w:rsid w:val="0029175E"/>
    <w:rsid w:val="002917F4"/>
    <w:rsid w:val="002924A1"/>
    <w:rsid w:val="0029344D"/>
    <w:rsid w:val="00294406"/>
    <w:rsid w:val="002945EF"/>
    <w:rsid w:val="0029514A"/>
    <w:rsid w:val="00295250"/>
    <w:rsid w:val="00295E2E"/>
    <w:rsid w:val="00296703"/>
    <w:rsid w:val="002969D6"/>
    <w:rsid w:val="0029749C"/>
    <w:rsid w:val="002A0B06"/>
    <w:rsid w:val="002A0BC9"/>
    <w:rsid w:val="002A0C86"/>
    <w:rsid w:val="002A0D4B"/>
    <w:rsid w:val="002A0E58"/>
    <w:rsid w:val="002A12CB"/>
    <w:rsid w:val="002A1414"/>
    <w:rsid w:val="002A3855"/>
    <w:rsid w:val="002A3AA3"/>
    <w:rsid w:val="002A473C"/>
    <w:rsid w:val="002A5C17"/>
    <w:rsid w:val="002A5F32"/>
    <w:rsid w:val="002A5F58"/>
    <w:rsid w:val="002A5FE6"/>
    <w:rsid w:val="002A6259"/>
    <w:rsid w:val="002A669F"/>
    <w:rsid w:val="002A6922"/>
    <w:rsid w:val="002A732E"/>
    <w:rsid w:val="002A7F9B"/>
    <w:rsid w:val="002B017A"/>
    <w:rsid w:val="002B093A"/>
    <w:rsid w:val="002B0B3F"/>
    <w:rsid w:val="002B0F9F"/>
    <w:rsid w:val="002B17CD"/>
    <w:rsid w:val="002B1CCC"/>
    <w:rsid w:val="002B1D12"/>
    <w:rsid w:val="002B28D4"/>
    <w:rsid w:val="002B334E"/>
    <w:rsid w:val="002B3DAD"/>
    <w:rsid w:val="002B3E85"/>
    <w:rsid w:val="002B45DC"/>
    <w:rsid w:val="002B4CE5"/>
    <w:rsid w:val="002B5F94"/>
    <w:rsid w:val="002B6995"/>
    <w:rsid w:val="002B6FCF"/>
    <w:rsid w:val="002B7738"/>
    <w:rsid w:val="002B78FB"/>
    <w:rsid w:val="002C05FF"/>
    <w:rsid w:val="002C1DB6"/>
    <w:rsid w:val="002C2403"/>
    <w:rsid w:val="002C28BD"/>
    <w:rsid w:val="002C2A6D"/>
    <w:rsid w:val="002C2BE3"/>
    <w:rsid w:val="002C32A6"/>
    <w:rsid w:val="002C33A6"/>
    <w:rsid w:val="002C38A9"/>
    <w:rsid w:val="002C39F2"/>
    <w:rsid w:val="002C4803"/>
    <w:rsid w:val="002C4C92"/>
    <w:rsid w:val="002C5624"/>
    <w:rsid w:val="002C6083"/>
    <w:rsid w:val="002C67E6"/>
    <w:rsid w:val="002C6CA5"/>
    <w:rsid w:val="002C6FF9"/>
    <w:rsid w:val="002C7A4A"/>
    <w:rsid w:val="002D0C66"/>
    <w:rsid w:val="002D1BE7"/>
    <w:rsid w:val="002D1E4F"/>
    <w:rsid w:val="002D233B"/>
    <w:rsid w:val="002D281F"/>
    <w:rsid w:val="002D2AFE"/>
    <w:rsid w:val="002D2C9B"/>
    <w:rsid w:val="002D3801"/>
    <w:rsid w:val="002D3F55"/>
    <w:rsid w:val="002D46C3"/>
    <w:rsid w:val="002D49FD"/>
    <w:rsid w:val="002D4AE4"/>
    <w:rsid w:val="002D4E2C"/>
    <w:rsid w:val="002D4F75"/>
    <w:rsid w:val="002D52CD"/>
    <w:rsid w:val="002D53B9"/>
    <w:rsid w:val="002D58D5"/>
    <w:rsid w:val="002D61C2"/>
    <w:rsid w:val="002D6A60"/>
    <w:rsid w:val="002D6D6D"/>
    <w:rsid w:val="002D6EA8"/>
    <w:rsid w:val="002D6F04"/>
    <w:rsid w:val="002D76CD"/>
    <w:rsid w:val="002D7786"/>
    <w:rsid w:val="002E0A2B"/>
    <w:rsid w:val="002E2182"/>
    <w:rsid w:val="002E2D0D"/>
    <w:rsid w:val="002E3534"/>
    <w:rsid w:val="002E4A19"/>
    <w:rsid w:val="002E4BAD"/>
    <w:rsid w:val="002E540A"/>
    <w:rsid w:val="002E56BB"/>
    <w:rsid w:val="002E59F2"/>
    <w:rsid w:val="002E5EED"/>
    <w:rsid w:val="002E7417"/>
    <w:rsid w:val="002E79D8"/>
    <w:rsid w:val="002F0201"/>
    <w:rsid w:val="002F0207"/>
    <w:rsid w:val="002F0574"/>
    <w:rsid w:val="002F0C8B"/>
    <w:rsid w:val="002F0EB9"/>
    <w:rsid w:val="002F1FDA"/>
    <w:rsid w:val="002F21E0"/>
    <w:rsid w:val="002F2B4C"/>
    <w:rsid w:val="002F2B63"/>
    <w:rsid w:val="002F3000"/>
    <w:rsid w:val="002F301C"/>
    <w:rsid w:val="002F37B2"/>
    <w:rsid w:val="002F3DC3"/>
    <w:rsid w:val="002F3DD6"/>
    <w:rsid w:val="002F3F1D"/>
    <w:rsid w:val="002F4011"/>
    <w:rsid w:val="002F4412"/>
    <w:rsid w:val="002F45D5"/>
    <w:rsid w:val="002F4723"/>
    <w:rsid w:val="002F4816"/>
    <w:rsid w:val="002F5604"/>
    <w:rsid w:val="002F5894"/>
    <w:rsid w:val="002F5B73"/>
    <w:rsid w:val="002F6635"/>
    <w:rsid w:val="002F6A02"/>
    <w:rsid w:val="002F6BC6"/>
    <w:rsid w:val="002F6DBF"/>
    <w:rsid w:val="002F743E"/>
    <w:rsid w:val="002F796A"/>
    <w:rsid w:val="002F7A28"/>
    <w:rsid w:val="0030044B"/>
    <w:rsid w:val="00302E1F"/>
    <w:rsid w:val="00303230"/>
    <w:rsid w:val="003039AC"/>
    <w:rsid w:val="00303FD0"/>
    <w:rsid w:val="00304F36"/>
    <w:rsid w:val="003052CE"/>
    <w:rsid w:val="003054F4"/>
    <w:rsid w:val="00305F1C"/>
    <w:rsid w:val="00306A48"/>
    <w:rsid w:val="00306F4D"/>
    <w:rsid w:val="0030731D"/>
    <w:rsid w:val="0031013B"/>
    <w:rsid w:val="00310988"/>
    <w:rsid w:val="00310B9A"/>
    <w:rsid w:val="00310CEE"/>
    <w:rsid w:val="00310F2E"/>
    <w:rsid w:val="0031152F"/>
    <w:rsid w:val="00311AA1"/>
    <w:rsid w:val="00311D34"/>
    <w:rsid w:val="00312C4D"/>
    <w:rsid w:val="00312F5F"/>
    <w:rsid w:val="0031354D"/>
    <w:rsid w:val="00313922"/>
    <w:rsid w:val="00313EF9"/>
    <w:rsid w:val="003141B3"/>
    <w:rsid w:val="003159A1"/>
    <w:rsid w:val="00315B31"/>
    <w:rsid w:val="0031699E"/>
    <w:rsid w:val="00316CEB"/>
    <w:rsid w:val="00316CFE"/>
    <w:rsid w:val="00316D15"/>
    <w:rsid w:val="00316DC4"/>
    <w:rsid w:val="00317023"/>
    <w:rsid w:val="00320702"/>
    <w:rsid w:val="00320F3B"/>
    <w:rsid w:val="0032117F"/>
    <w:rsid w:val="0032327D"/>
    <w:rsid w:val="00323481"/>
    <w:rsid w:val="00323715"/>
    <w:rsid w:val="003238DC"/>
    <w:rsid w:val="00323BB4"/>
    <w:rsid w:val="00323D78"/>
    <w:rsid w:val="003243BF"/>
    <w:rsid w:val="00324781"/>
    <w:rsid w:val="00324CD4"/>
    <w:rsid w:val="00324DD1"/>
    <w:rsid w:val="0032515C"/>
    <w:rsid w:val="00325731"/>
    <w:rsid w:val="00325A00"/>
    <w:rsid w:val="00326F9A"/>
    <w:rsid w:val="00327129"/>
    <w:rsid w:val="00327B72"/>
    <w:rsid w:val="00327F0F"/>
    <w:rsid w:val="00330D0D"/>
    <w:rsid w:val="0033199E"/>
    <w:rsid w:val="00331AA6"/>
    <w:rsid w:val="0033200E"/>
    <w:rsid w:val="003331BF"/>
    <w:rsid w:val="00333FE0"/>
    <w:rsid w:val="003349BD"/>
    <w:rsid w:val="00336213"/>
    <w:rsid w:val="00336B90"/>
    <w:rsid w:val="00336CD4"/>
    <w:rsid w:val="00337660"/>
    <w:rsid w:val="00337677"/>
    <w:rsid w:val="00337C19"/>
    <w:rsid w:val="0034021B"/>
    <w:rsid w:val="003402EF"/>
    <w:rsid w:val="0034149A"/>
    <w:rsid w:val="00341F8F"/>
    <w:rsid w:val="0034200B"/>
    <w:rsid w:val="003423CA"/>
    <w:rsid w:val="0034257F"/>
    <w:rsid w:val="0034258E"/>
    <w:rsid w:val="003425A8"/>
    <w:rsid w:val="00342A5D"/>
    <w:rsid w:val="00342AB8"/>
    <w:rsid w:val="00343795"/>
    <w:rsid w:val="00343AD5"/>
    <w:rsid w:val="00343F3D"/>
    <w:rsid w:val="00344EFE"/>
    <w:rsid w:val="00345019"/>
    <w:rsid w:val="003456EC"/>
    <w:rsid w:val="0034622D"/>
    <w:rsid w:val="0034646D"/>
    <w:rsid w:val="00346524"/>
    <w:rsid w:val="00346CDA"/>
    <w:rsid w:val="00346D3C"/>
    <w:rsid w:val="00347A4C"/>
    <w:rsid w:val="00347CDF"/>
    <w:rsid w:val="003507DD"/>
    <w:rsid w:val="00350CAE"/>
    <w:rsid w:val="003512D8"/>
    <w:rsid w:val="003518F7"/>
    <w:rsid w:val="00351E16"/>
    <w:rsid w:val="00352149"/>
    <w:rsid w:val="0035228F"/>
    <w:rsid w:val="003522C2"/>
    <w:rsid w:val="00353DA3"/>
    <w:rsid w:val="00354017"/>
    <w:rsid w:val="00354675"/>
    <w:rsid w:val="00354924"/>
    <w:rsid w:val="00354EA5"/>
    <w:rsid w:val="00354EEE"/>
    <w:rsid w:val="00354FDF"/>
    <w:rsid w:val="00355166"/>
    <w:rsid w:val="0035605F"/>
    <w:rsid w:val="00356489"/>
    <w:rsid w:val="00356BC3"/>
    <w:rsid w:val="00356BF4"/>
    <w:rsid w:val="00357A3C"/>
    <w:rsid w:val="00357E7D"/>
    <w:rsid w:val="00360840"/>
    <w:rsid w:val="0036099B"/>
    <w:rsid w:val="00360BCE"/>
    <w:rsid w:val="00361265"/>
    <w:rsid w:val="0036251C"/>
    <w:rsid w:val="0036370E"/>
    <w:rsid w:val="0036376B"/>
    <w:rsid w:val="00363D48"/>
    <w:rsid w:val="003641E4"/>
    <w:rsid w:val="003666D6"/>
    <w:rsid w:val="00366ADB"/>
    <w:rsid w:val="003678F0"/>
    <w:rsid w:val="00367F3A"/>
    <w:rsid w:val="00370B4B"/>
    <w:rsid w:val="003714CF"/>
    <w:rsid w:val="00372048"/>
    <w:rsid w:val="003734CB"/>
    <w:rsid w:val="00373A90"/>
    <w:rsid w:val="00373B69"/>
    <w:rsid w:val="00373DC1"/>
    <w:rsid w:val="00373DC8"/>
    <w:rsid w:val="00374230"/>
    <w:rsid w:val="00374AE0"/>
    <w:rsid w:val="0037504A"/>
    <w:rsid w:val="00375189"/>
    <w:rsid w:val="003754F7"/>
    <w:rsid w:val="00375BC9"/>
    <w:rsid w:val="00376479"/>
    <w:rsid w:val="003768B1"/>
    <w:rsid w:val="00376A1D"/>
    <w:rsid w:val="00376A5E"/>
    <w:rsid w:val="0037707F"/>
    <w:rsid w:val="00377300"/>
    <w:rsid w:val="00377F90"/>
    <w:rsid w:val="00380151"/>
    <w:rsid w:val="0038141E"/>
    <w:rsid w:val="003821C8"/>
    <w:rsid w:val="0038266A"/>
    <w:rsid w:val="00382750"/>
    <w:rsid w:val="00382C38"/>
    <w:rsid w:val="00382CED"/>
    <w:rsid w:val="003835F7"/>
    <w:rsid w:val="00383D9C"/>
    <w:rsid w:val="00384A39"/>
    <w:rsid w:val="00384DC7"/>
    <w:rsid w:val="00384E52"/>
    <w:rsid w:val="00384FAD"/>
    <w:rsid w:val="00385016"/>
    <w:rsid w:val="003859FB"/>
    <w:rsid w:val="00385DA8"/>
    <w:rsid w:val="00386485"/>
    <w:rsid w:val="00386E35"/>
    <w:rsid w:val="00386EA6"/>
    <w:rsid w:val="003876CF"/>
    <w:rsid w:val="003909A6"/>
    <w:rsid w:val="00390EC7"/>
    <w:rsid w:val="00391846"/>
    <w:rsid w:val="00391DDC"/>
    <w:rsid w:val="00391E11"/>
    <w:rsid w:val="00391EF8"/>
    <w:rsid w:val="00391FF4"/>
    <w:rsid w:val="003920DA"/>
    <w:rsid w:val="0039236A"/>
    <w:rsid w:val="003923D5"/>
    <w:rsid w:val="00392E10"/>
    <w:rsid w:val="00393516"/>
    <w:rsid w:val="00393D1C"/>
    <w:rsid w:val="0039424B"/>
    <w:rsid w:val="00394CE9"/>
    <w:rsid w:val="003959FE"/>
    <w:rsid w:val="00395EB5"/>
    <w:rsid w:val="003963D0"/>
    <w:rsid w:val="0039644A"/>
    <w:rsid w:val="003969BA"/>
    <w:rsid w:val="00397479"/>
    <w:rsid w:val="003A1E2D"/>
    <w:rsid w:val="003A2B86"/>
    <w:rsid w:val="003A3CCB"/>
    <w:rsid w:val="003A45EA"/>
    <w:rsid w:val="003A4ACF"/>
    <w:rsid w:val="003A4CFC"/>
    <w:rsid w:val="003A528E"/>
    <w:rsid w:val="003A5CF3"/>
    <w:rsid w:val="003A64BB"/>
    <w:rsid w:val="003A654E"/>
    <w:rsid w:val="003A7C83"/>
    <w:rsid w:val="003B00A4"/>
    <w:rsid w:val="003B021A"/>
    <w:rsid w:val="003B0832"/>
    <w:rsid w:val="003B14D5"/>
    <w:rsid w:val="003B1E90"/>
    <w:rsid w:val="003B2986"/>
    <w:rsid w:val="003B2B22"/>
    <w:rsid w:val="003B3BBA"/>
    <w:rsid w:val="003B492C"/>
    <w:rsid w:val="003B532C"/>
    <w:rsid w:val="003B5930"/>
    <w:rsid w:val="003B5C27"/>
    <w:rsid w:val="003B5CDB"/>
    <w:rsid w:val="003B5EFC"/>
    <w:rsid w:val="003B61F5"/>
    <w:rsid w:val="003B6305"/>
    <w:rsid w:val="003B6CAE"/>
    <w:rsid w:val="003B6F39"/>
    <w:rsid w:val="003B71EF"/>
    <w:rsid w:val="003B7EF0"/>
    <w:rsid w:val="003C0AB8"/>
    <w:rsid w:val="003C270F"/>
    <w:rsid w:val="003C31F7"/>
    <w:rsid w:val="003C3256"/>
    <w:rsid w:val="003C33FA"/>
    <w:rsid w:val="003C36CD"/>
    <w:rsid w:val="003C3B79"/>
    <w:rsid w:val="003C3C32"/>
    <w:rsid w:val="003C3E69"/>
    <w:rsid w:val="003C51B9"/>
    <w:rsid w:val="003C5458"/>
    <w:rsid w:val="003C55C3"/>
    <w:rsid w:val="003C5868"/>
    <w:rsid w:val="003C68DC"/>
    <w:rsid w:val="003C6AD1"/>
    <w:rsid w:val="003C73B8"/>
    <w:rsid w:val="003C7596"/>
    <w:rsid w:val="003C7C1D"/>
    <w:rsid w:val="003C7DD9"/>
    <w:rsid w:val="003D1B4B"/>
    <w:rsid w:val="003D2AF1"/>
    <w:rsid w:val="003D3826"/>
    <w:rsid w:val="003D3906"/>
    <w:rsid w:val="003D3BDE"/>
    <w:rsid w:val="003D3DAE"/>
    <w:rsid w:val="003D41FD"/>
    <w:rsid w:val="003D454F"/>
    <w:rsid w:val="003D5090"/>
    <w:rsid w:val="003D6B50"/>
    <w:rsid w:val="003D6DBC"/>
    <w:rsid w:val="003D787F"/>
    <w:rsid w:val="003E0419"/>
    <w:rsid w:val="003E0B81"/>
    <w:rsid w:val="003E0CA2"/>
    <w:rsid w:val="003E0E4F"/>
    <w:rsid w:val="003E1542"/>
    <w:rsid w:val="003E1625"/>
    <w:rsid w:val="003E226E"/>
    <w:rsid w:val="003E295A"/>
    <w:rsid w:val="003E2B3D"/>
    <w:rsid w:val="003E2E4F"/>
    <w:rsid w:val="003E3391"/>
    <w:rsid w:val="003E33E0"/>
    <w:rsid w:val="003E358F"/>
    <w:rsid w:val="003E3627"/>
    <w:rsid w:val="003E364A"/>
    <w:rsid w:val="003E38EC"/>
    <w:rsid w:val="003E3CB1"/>
    <w:rsid w:val="003E3DD9"/>
    <w:rsid w:val="003E3F97"/>
    <w:rsid w:val="003E40CC"/>
    <w:rsid w:val="003E473E"/>
    <w:rsid w:val="003E4A53"/>
    <w:rsid w:val="003E4C2B"/>
    <w:rsid w:val="003E4CEE"/>
    <w:rsid w:val="003E52CE"/>
    <w:rsid w:val="003E5543"/>
    <w:rsid w:val="003E5A56"/>
    <w:rsid w:val="003E5B5C"/>
    <w:rsid w:val="003E5E1B"/>
    <w:rsid w:val="003E6157"/>
    <w:rsid w:val="003E67B3"/>
    <w:rsid w:val="003E6D8A"/>
    <w:rsid w:val="003E75CC"/>
    <w:rsid w:val="003E7DFC"/>
    <w:rsid w:val="003F01FF"/>
    <w:rsid w:val="003F0B6C"/>
    <w:rsid w:val="003F0F56"/>
    <w:rsid w:val="003F21E8"/>
    <w:rsid w:val="003F372D"/>
    <w:rsid w:val="003F3803"/>
    <w:rsid w:val="003F39C4"/>
    <w:rsid w:val="003F405D"/>
    <w:rsid w:val="003F449F"/>
    <w:rsid w:val="003F4BF3"/>
    <w:rsid w:val="003F5423"/>
    <w:rsid w:val="003F5B28"/>
    <w:rsid w:val="003F5EFB"/>
    <w:rsid w:val="003F6064"/>
    <w:rsid w:val="003F60AD"/>
    <w:rsid w:val="003F7EF3"/>
    <w:rsid w:val="003F7FED"/>
    <w:rsid w:val="00400E4C"/>
    <w:rsid w:val="00401A4A"/>
    <w:rsid w:val="004035BB"/>
    <w:rsid w:val="00405C21"/>
    <w:rsid w:val="00406804"/>
    <w:rsid w:val="00406A3A"/>
    <w:rsid w:val="00406EC1"/>
    <w:rsid w:val="004071DF"/>
    <w:rsid w:val="00407B3E"/>
    <w:rsid w:val="00407B60"/>
    <w:rsid w:val="004103B1"/>
    <w:rsid w:val="00410985"/>
    <w:rsid w:val="00410C54"/>
    <w:rsid w:val="00410D98"/>
    <w:rsid w:val="00411BC3"/>
    <w:rsid w:val="00411C5C"/>
    <w:rsid w:val="00411E8C"/>
    <w:rsid w:val="00412478"/>
    <w:rsid w:val="00412850"/>
    <w:rsid w:val="00412E56"/>
    <w:rsid w:val="0041307A"/>
    <w:rsid w:val="00414E94"/>
    <w:rsid w:val="00415CCD"/>
    <w:rsid w:val="0041634A"/>
    <w:rsid w:val="00416996"/>
    <w:rsid w:val="00417D92"/>
    <w:rsid w:val="00417E73"/>
    <w:rsid w:val="004210B2"/>
    <w:rsid w:val="0042113D"/>
    <w:rsid w:val="00421449"/>
    <w:rsid w:val="004229A7"/>
    <w:rsid w:val="0042339A"/>
    <w:rsid w:val="004239FC"/>
    <w:rsid w:val="00423F4C"/>
    <w:rsid w:val="00424545"/>
    <w:rsid w:val="00424929"/>
    <w:rsid w:val="00425220"/>
    <w:rsid w:val="004252F1"/>
    <w:rsid w:val="00425484"/>
    <w:rsid w:val="004254D8"/>
    <w:rsid w:val="0042576E"/>
    <w:rsid w:val="004261C6"/>
    <w:rsid w:val="004268A7"/>
    <w:rsid w:val="00426920"/>
    <w:rsid w:val="004270E9"/>
    <w:rsid w:val="004273C1"/>
    <w:rsid w:val="004276CA"/>
    <w:rsid w:val="00427DCA"/>
    <w:rsid w:val="00430087"/>
    <w:rsid w:val="004302BD"/>
    <w:rsid w:val="004308CF"/>
    <w:rsid w:val="00430911"/>
    <w:rsid w:val="00430974"/>
    <w:rsid w:val="00430CC5"/>
    <w:rsid w:val="004311D8"/>
    <w:rsid w:val="004314BC"/>
    <w:rsid w:val="00431716"/>
    <w:rsid w:val="00431B86"/>
    <w:rsid w:val="00431EBA"/>
    <w:rsid w:val="004327C9"/>
    <w:rsid w:val="00432CE2"/>
    <w:rsid w:val="00432E9F"/>
    <w:rsid w:val="004335DD"/>
    <w:rsid w:val="0043382F"/>
    <w:rsid w:val="00433839"/>
    <w:rsid w:val="004342D6"/>
    <w:rsid w:val="00434867"/>
    <w:rsid w:val="00434BA1"/>
    <w:rsid w:val="00434F4B"/>
    <w:rsid w:val="004359AE"/>
    <w:rsid w:val="00435F27"/>
    <w:rsid w:val="004361ED"/>
    <w:rsid w:val="00436D67"/>
    <w:rsid w:val="00436EC1"/>
    <w:rsid w:val="00437142"/>
    <w:rsid w:val="00437803"/>
    <w:rsid w:val="00437DD8"/>
    <w:rsid w:val="004404D5"/>
    <w:rsid w:val="00441094"/>
    <w:rsid w:val="00443097"/>
    <w:rsid w:val="00443589"/>
    <w:rsid w:val="00443CB3"/>
    <w:rsid w:val="00444214"/>
    <w:rsid w:val="004443AE"/>
    <w:rsid w:val="00444480"/>
    <w:rsid w:val="004451B0"/>
    <w:rsid w:val="004465E6"/>
    <w:rsid w:val="00446782"/>
    <w:rsid w:val="0044698F"/>
    <w:rsid w:val="00446D0D"/>
    <w:rsid w:val="00447FA1"/>
    <w:rsid w:val="004501AE"/>
    <w:rsid w:val="00450BF0"/>
    <w:rsid w:val="00451332"/>
    <w:rsid w:val="0045298D"/>
    <w:rsid w:val="00452B8A"/>
    <w:rsid w:val="00452FBF"/>
    <w:rsid w:val="004535B8"/>
    <w:rsid w:val="00453AFE"/>
    <w:rsid w:val="00453B89"/>
    <w:rsid w:val="00453F2E"/>
    <w:rsid w:val="0045435B"/>
    <w:rsid w:val="00454877"/>
    <w:rsid w:val="004553EC"/>
    <w:rsid w:val="00455534"/>
    <w:rsid w:val="004556C7"/>
    <w:rsid w:val="00455B5E"/>
    <w:rsid w:val="00455F1F"/>
    <w:rsid w:val="00456097"/>
    <w:rsid w:val="00456B77"/>
    <w:rsid w:val="00457EAB"/>
    <w:rsid w:val="0046051C"/>
    <w:rsid w:val="00461705"/>
    <w:rsid w:val="00461D2B"/>
    <w:rsid w:val="00461D42"/>
    <w:rsid w:val="00462722"/>
    <w:rsid w:val="00464131"/>
    <w:rsid w:val="00464511"/>
    <w:rsid w:val="0046474D"/>
    <w:rsid w:val="00464C16"/>
    <w:rsid w:val="00466045"/>
    <w:rsid w:val="00466F53"/>
    <w:rsid w:val="00467AF0"/>
    <w:rsid w:val="00467E0E"/>
    <w:rsid w:val="00470134"/>
    <w:rsid w:val="00470414"/>
    <w:rsid w:val="004707BC"/>
    <w:rsid w:val="00470B8D"/>
    <w:rsid w:val="00471550"/>
    <w:rsid w:val="004715B9"/>
    <w:rsid w:val="004715DA"/>
    <w:rsid w:val="00471730"/>
    <w:rsid w:val="00472182"/>
    <w:rsid w:val="0047223C"/>
    <w:rsid w:val="00473145"/>
    <w:rsid w:val="00473243"/>
    <w:rsid w:val="00473382"/>
    <w:rsid w:val="0047454D"/>
    <w:rsid w:val="00474690"/>
    <w:rsid w:val="0047492E"/>
    <w:rsid w:val="00474F1B"/>
    <w:rsid w:val="00474FFB"/>
    <w:rsid w:val="004751D9"/>
    <w:rsid w:val="0047549B"/>
    <w:rsid w:val="00475883"/>
    <w:rsid w:val="004766E0"/>
    <w:rsid w:val="004768B0"/>
    <w:rsid w:val="004770F4"/>
    <w:rsid w:val="004774D2"/>
    <w:rsid w:val="00477B7B"/>
    <w:rsid w:val="00477D43"/>
    <w:rsid w:val="00477E5F"/>
    <w:rsid w:val="00477F64"/>
    <w:rsid w:val="00480373"/>
    <w:rsid w:val="00480820"/>
    <w:rsid w:val="00481B2B"/>
    <w:rsid w:val="0048216C"/>
    <w:rsid w:val="00482480"/>
    <w:rsid w:val="00483485"/>
    <w:rsid w:val="0048384F"/>
    <w:rsid w:val="00483F82"/>
    <w:rsid w:val="00484005"/>
    <w:rsid w:val="0048496A"/>
    <w:rsid w:val="00485923"/>
    <w:rsid w:val="004859DA"/>
    <w:rsid w:val="004878F2"/>
    <w:rsid w:val="0049060E"/>
    <w:rsid w:val="00490FE2"/>
    <w:rsid w:val="004911F5"/>
    <w:rsid w:val="004915F5"/>
    <w:rsid w:val="0049187B"/>
    <w:rsid w:val="0049261C"/>
    <w:rsid w:val="0049319E"/>
    <w:rsid w:val="00493EFA"/>
    <w:rsid w:val="00494634"/>
    <w:rsid w:val="00494C47"/>
    <w:rsid w:val="00494FA5"/>
    <w:rsid w:val="0049513D"/>
    <w:rsid w:val="004957CD"/>
    <w:rsid w:val="00495CD9"/>
    <w:rsid w:val="00495F2A"/>
    <w:rsid w:val="00496A3C"/>
    <w:rsid w:val="00497B6B"/>
    <w:rsid w:val="00497D87"/>
    <w:rsid w:val="00497DD5"/>
    <w:rsid w:val="004A01FA"/>
    <w:rsid w:val="004A0F14"/>
    <w:rsid w:val="004A1249"/>
    <w:rsid w:val="004A154E"/>
    <w:rsid w:val="004A183C"/>
    <w:rsid w:val="004A1A81"/>
    <w:rsid w:val="004A1B85"/>
    <w:rsid w:val="004A1DA3"/>
    <w:rsid w:val="004A1E96"/>
    <w:rsid w:val="004A2325"/>
    <w:rsid w:val="004A252C"/>
    <w:rsid w:val="004A2EC5"/>
    <w:rsid w:val="004A31D6"/>
    <w:rsid w:val="004A3A97"/>
    <w:rsid w:val="004A3FFC"/>
    <w:rsid w:val="004A41DE"/>
    <w:rsid w:val="004A533B"/>
    <w:rsid w:val="004A5CB4"/>
    <w:rsid w:val="004A63A4"/>
    <w:rsid w:val="004A643E"/>
    <w:rsid w:val="004A6A5D"/>
    <w:rsid w:val="004A708B"/>
    <w:rsid w:val="004A7143"/>
    <w:rsid w:val="004A7291"/>
    <w:rsid w:val="004A7948"/>
    <w:rsid w:val="004A7BD8"/>
    <w:rsid w:val="004B08B4"/>
    <w:rsid w:val="004B150D"/>
    <w:rsid w:val="004B1AC9"/>
    <w:rsid w:val="004B1DDA"/>
    <w:rsid w:val="004B1FD7"/>
    <w:rsid w:val="004B23A2"/>
    <w:rsid w:val="004B291C"/>
    <w:rsid w:val="004B2995"/>
    <w:rsid w:val="004B2B4C"/>
    <w:rsid w:val="004B378C"/>
    <w:rsid w:val="004B4B11"/>
    <w:rsid w:val="004B5B8D"/>
    <w:rsid w:val="004B678E"/>
    <w:rsid w:val="004B6A01"/>
    <w:rsid w:val="004B6B5D"/>
    <w:rsid w:val="004B7047"/>
    <w:rsid w:val="004B737A"/>
    <w:rsid w:val="004B772D"/>
    <w:rsid w:val="004B78A9"/>
    <w:rsid w:val="004C05D6"/>
    <w:rsid w:val="004C0A55"/>
    <w:rsid w:val="004C0C58"/>
    <w:rsid w:val="004C1193"/>
    <w:rsid w:val="004C1A49"/>
    <w:rsid w:val="004C1E32"/>
    <w:rsid w:val="004C2284"/>
    <w:rsid w:val="004C2FB3"/>
    <w:rsid w:val="004C31D2"/>
    <w:rsid w:val="004C3502"/>
    <w:rsid w:val="004C3530"/>
    <w:rsid w:val="004C3B88"/>
    <w:rsid w:val="004C48C8"/>
    <w:rsid w:val="004C4950"/>
    <w:rsid w:val="004C49D9"/>
    <w:rsid w:val="004C5F6D"/>
    <w:rsid w:val="004C62CE"/>
    <w:rsid w:val="004C6329"/>
    <w:rsid w:val="004C69D5"/>
    <w:rsid w:val="004C6FA9"/>
    <w:rsid w:val="004C7173"/>
    <w:rsid w:val="004C7A87"/>
    <w:rsid w:val="004D05CB"/>
    <w:rsid w:val="004D0674"/>
    <w:rsid w:val="004D0D5B"/>
    <w:rsid w:val="004D1820"/>
    <w:rsid w:val="004D22B4"/>
    <w:rsid w:val="004D2565"/>
    <w:rsid w:val="004D2AF0"/>
    <w:rsid w:val="004D3C2D"/>
    <w:rsid w:val="004D4243"/>
    <w:rsid w:val="004D446D"/>
    <w:rsid w:val="004D49FB"/>
    <w:rsid w:val="004D4D06"/>
    <w:rsid w:val="004D5C23"/>
    <w:rsid w:val="004D5C27"/>
    <w:rsid w:val="004D6759"/>
    <w:rsid w:val="004D7143"/>
    <w:rsid w:val="004D7C9D"/>
    <w:rsid w:val="004E0F8B"/>
    <w:rsid w:val="004E16E1"/>
    <w:rsid w:val="004E269C"/>
    <w:rsid w:val="004E2A9B"/>
    <w:rsid w:val="004E2ACD"/>
    <w:rsid w:val="004E381E"/>
    <w:rsid w:val="004E49E1"/>
    <w:rsid w:val="004E4E50"/>
    <w:rsid w:val="004E4FCE"/>
    <w:rsid w:val="004E520B"/>
    <w:rsid w:val="004E6B26"/>
    <w:rsid w:val="004E6B84"/>
    <w:rsid w:val="004E78E8"/>
    <w:rsid w:val="004F0644"/>
    <w:rsid w:val="004F0E6D"/>
    <w:rsid w:val="004F1056"/>
    <w:rsid w:val="004F108A"/>
    <w:rsid w:val="004F1940"/>
    <w:rsid w:val="004F340A"/>
    <w:rsid w:val="004F3B63"/>
    <w:rsid w:val="004F4B2C"/>
    <w:rsid w:val="004F4B5A"/>
    <w:rsid w:val="004F5097"/>
    <w:rsid w:val="004F5171"/>
    <w:rsid w:val="004F5743"/>
    <w:rsid w:val="004F59FD"/>
    <w:rsid w:val="004F5A0A"/>
    <w:rsid w:val="004F5E7D"/>
    <w:rsid w:val="004F6D4A"/>
    <w:rsid w:val="004F71DA"/>
    <w:rsid w:val="004F7356"/>
    <w:rsid w:val="004F73D2"/>
    <w:rsid w:val="004F762F"/>
    <w:rsid w:val="0050049F"/>
    <w:rsid w:val="005005B9"/>
    <w:rsid w:val="00500F2D"/>
    <w:rsid w:val="00501C22"/>
    <w:rsid w:val="00502494"/>
    <w:rsid w:val="00502B79"/>
    <w:rsid w:val="00502F1A"/>
    <w:rsid w:val="00503023"/>
    <w:rsid w:val="00503C88"/>
    <w:rsid w:val="00503E46"/>
    <w:rsid w:val="00504553"/>
    <w:rsid w:val="005047CE"/>
    <w:rsid w:val="00504D3C"/>
    <w:rsid w:val="00505403"/>
    <w:rsid w:val="0050583C"/>
    <w:rsid w:val="00506D2C"/>
    <w:rsid w:val="0050776F"/>
    <w:rsid w:val="0051072E"/>
    <w:rsid w:val="00510837"/>
    <w:rsid w:val="00510F42"/>
    <w:rsid w:val="005113DD"/>
    <w:rsid w:val="00511B2C"/>
    <w:rsid w:val="00512767"/>
    <w:rsid w:val="0051471E"/>
    <w:rsid w:val="00514941"/>
    <w:rsid w:val="00514999"/>
    <w:rsid w:val="00514D02"/>
    <w:rsid w:val="00514D83"/>
    <w:rsid w:val="005150C3"/>
    <w:rsid w:val="00515626"/>
    <w:rsid w:val="005157A8"/>
    <w:rsid w:val="00515EF8"/>
    <w:rsid w:val="005165A3"/>
    <w:rsid w:val="00516B05"/>
    <w:rsid w:val="0051721B"/>
    <w:rsid w:val="00517528"/>
    <w:rsid w:val="005179DA"/>
    <w:rsid w:val="0052158F"/>
    <w:rsid w:val="005216B7"/>
    <w:rsid w:val="0052194B"/>
    <w:rsid w:val="0052197E"/>
    <w:rsid w:val="00521994"/>
    <w:rsid w:val="00521AE2"/>
    <w:rsid w:val="00521C86"/>
    <w:rsid w:val="005226B5"/>
    <w:rsid w:val="0052429F"/>
    <w:rsid w:val="005248AB"/>
    <w:rsid w:val="0052501E"/>
    <w:rsid w:val="00525734"/>
    <w:rsid w:val="00525A57"/>
    <w:rsid w:val="00525AFE"/>
    <w:rsid w:val="005265A9"/>
    <w:rsid w:val="00526C79"/>
    <w:rsid w:val="00527322"/>
    <w:rsid w:val="00527E1E"/>
    <w:rsid w:val="005304F4"/>
    <w:rsid w:val="00530578"/>
    <w:rsid w:val="00530735"/>
    <w:rsid w:val="00530771"/>
    <w:rsid w:val="00530FD4"/>
    <w:rsid w:val="005310A5"/>
    <w:rsid w:val="005311AB"/>
    <w:rsid w:val="00531C4C"/>
    <w:rsid w:val="0053248E"/>
    <w:rsid w:val="00532519"/>
    <w:rsid w:val="0053274B"/>
    <w:rsid w:val="00532AE1"/>
    <w:rsid w:val="00532BAF"/>
    <w:rsid w:val="0053337E"/>
    <w:rsid w:val="00533548"/>
    <w:rsid w:val="00534D04"/>
    <w:rsid w:val="00535AA0"/>
    <w:rsid w:val="00536995"/>
    <w:rsid w:val="00536F34"/>
    <w:rsid w:val="00537475"/>
    <w:rsid w:val="0053784D"/>
    <w:rsid w:val="00537AF5"/>
    <w:rsid w:val="00540819"/>
    <w:rsid w:val="00540899"/>
    <w:rsid w:val="005412F5"/>
    <w:rsid w:val="00541E3D"/>
    <w:rsid w:val="005430D0"/>
    <w:rsid w:val="00543137"/>
    <w:rsid w:val="005432D6"/>
    <w:rsid w:val="00543362"/>
    <w:rsid w:val="00543F53"/>
    <w:rsid w:val="005457FE"/>
    <w:rsid w:val="00545DA7"/>
    <w:rsid w:val="00545F7F"/>
    <w:rsid w:val="005460BF"/>
    <w:rsid w:val="00546890"/>
    <w:rsid w:val="00546957"/>
    <w:rsid w:val="00546E0E"/>
    <w:rsid w:val="00547319"/>
    <w:rsid w:val="00547DB8"/>
    <w:rsid w:val="00547EC8"/>
    <w:rsid w:val="005501E8"/>
    <w:rsid w:val="005507AA"/>
    <w:rsid w:val="00550847"/>
    <w:rsid w:val="0055097A"/>
    <w:rsid w:val="00550CE4"/>
    <w:rsid w:val="00550EAD"/>
    <w:rsid w:val="00551235"/>
    <w:rsid w:val="0055165D"/>
    <w:rsid w:val="00551A04"/>
    <w:rsid w:val="00551A50"/>
    <w:rsid w:val="00551C61"/>
    <w:rsid w:val="00552D68"/>
    <w:rsid w:val="00553ECE"/>
    <w:rsid w:val="0055402B"/>
    <w:rsid w:val="005548F8"/>
    <w:rsid w:val="00554A0C"/>
    <w:rsid w:val="00554F04"/>
    <w:rsid w:val="00555466"/>
    <w:rsid w:val="005559F6"/>
    <w:rsid w:val="00555C0F"/>
    <w:rsid w:val="00556998"/>
    <w:rsid w:val="00556A4E"/>
    <w:rsid w:val="0056046F"/>
    <w:rsid w:val="00560F45"/>
    <w:rsid w:val="00561942"/>
    <w:rsid w:val="00561CF8"/>
    <w:rsid w:val="00562285"/>
    <w:rsid w:val="00562396"/>
    <w:rsid w:val="005623FA"/>
    <w:rsid w:val="00563A92"/>
    <w:rsid w:val="00564618"/>
    <w:rsid w:val="005648D7"/>
    <w:rsid w:val="00564F6E"/>
    <w:rsid w:val="00564FA7"/>
    <w:rsid w:val="0056531D"/>
    <w:rsid w:val="00565337"/>
    <w:rsid w:val="00565D85"/>
    <w:rsid w:val="00566346"/>
    <w:rsid w:val="005669A5"/>
    <w:rsid w:val="00566E18"/>
    <w:rsid w:val="00567030"/>
    <w:rsid w:val="005672A6"/>
    <w:rsid w:val="005672BE"/>
    <w:rsid w:val="005678BD"/>
    <w:rsid w:val="00567988"/>
    <w:rsid w:val="00567E48"/>
    <w:rsid w:val="00570106"/>
    <w:rsid w:val="00570BC7"/>
    <w:rsid w:val="00571053"/>
    <w:rsid w:val="0057183C"/>
    <w:rsid w:val="00571CDA"/>
    <w:rsid w:val="00572053"/>
    <w:rsid w:val="0057226C"/>
    <w:rsid w:val="00572838"/>
    <w:rsid w:val="00572874"/>
    <w:rsid w:val="005737DF"/>
    <w:rsid w:val="00573944"/>
    <w:rsid w:val="005739B3"/>
    <w:rsid w:val="00573C6A"/>
    <w:rsid w:val="00573DB3"/>
    <w:rsid w:val="00574754"/>
    <w:rsid w:val="00574888"/>
    <w:rsid w:val="00574BAB"/>
    <w:rsid w:val="00575ED4"/>
    <w:rsid w:val="0057671B"/>
    <w:rsid w:val="005772EB"/>
    <w:rsid w:val="0057761C"/>
    <w:rsid w:val="00577A5D"/>
    <w:rsid w:val="0058045D"/>
    <w:rsid w:val="00580AD3"/>
    <w:rsid w:val="00580BF8"/>
    <w:rsid w:val="0058175F"/>
    <w:rsid w:val="005817BD"/>
    <w:rsid w:val="00581BCB"/>
    <w:rsid w:val="00581D58"/>
    <w:rsid w:val="00582550"/>
    <w:rsid w:val="005825E7"/>
    <w:rsid w:val="005828F7"/>
    <w:rsid w:val="00582A6F"/>
    <w:rsid w:val="00583528"/>
    <w:rsid w:val="00583602"/>
    <w:rsid w:val="00583DC1"/>
    <w:rsid w:val="00583E98"/>
    <w:rsid w:val="00583FC6"/>
    <w:rsid w:val="005849CA"/>
    <w:rsid w:val="00584D2A"/>
    <w:rsid w:val="005852A2"/>
    <w:rsid w:val="00585748"/>
    <w:rsid w:val="00585A60"/>
    <w:rsid w:val="0058646E"/>
    <w:rsid w:val="0058666B"/>
    <w:rsid w:val="00586C4D"/>
    <w:rsid w:val="00586EAB"/>
    <w:rsid w:val="00587018"/>
    <w:rsid w:val="0058795E"/>
    <w:rsid w:val="00587B62"/>
    <w:rsid w:val="00591CF1"/>
    <w:rsid w:val="00592C72"/>
    <w:rsid w:val="0059381A"/>
    <w:rsid w:val="005939FA"/>
    <w:rsid w:val="00593C81"/>
    <w:rsid w:val="00593F07"/>
    <w:rsid w:val="00595389"/>
    <w:rsid w:val="00595F5B"/>
    <w:rsid w:val="005960A6"/>
    <w:rsid w:val="00596AF6"/>
    <w:rsid w:val="00596E34"/>
    <w:rsid w:val="00596F5A"/>
    <w:rsid w:val="00597469"/>
    <w:rsid w:val="005977DF"/>
    <w:rsid w:val="005979CC"/>
    <w:rsid w:val="00597BA9"/>
    <w:rsid w:val="00597E81"/>
    <w:rsid w:val="00597FEF"/>
    <w:rsid w:val="005A0002"/>
    <w:rsid w:val="005A000C"/>
    <w:rsid w:val="005A014D"/>
    <w:rsid w:val="005A0364"/>
    <w:rsid w:val="005A0CDE"/>
    <w:rsid w:val="005A1133"/>
    <w:rsid w:val="005A1277"/>
    <w:rsid w:val="005A1EB2"/>
    <w:rsid w:val="005A1F75"/>
    <w:rsid w:val="005A206F"/>
    <w:rsid w:val="005A21EE"/>
    <w:rsid w:val="005A298C"/>
    <w:rsid w:val="005A2C1D"/>
    <w:rsid w:val="005A2C60"/>
    <w:rsid w:val="005A4E91"/>
    <w:rsid w:val="005A55EE"/>
    <w:rsid w:val="005A63EB"/>
    <w:rsid w:val="005A64CD"/>
    <w:rsid w:val="005A685F"/>
    <w:rsid w:val="005A6C03"/>
    <w:rsid w:val="005A6D29"/>
    <w:rsid w:val="005B0364"/>
    <w:rsid w:val="005B0AB0"/>
    <w:rsid w:val="005B0CD1"/>
    <w:rsid w:val="005B10F8"/>
    <w:rsid w:val="005B185D"/>
    <w:rsid w:val="005B18BC"/>
    <w:rsid w:val="005B1915"/>
    <w:rsid w:val="005B2884"/>
    <w:rsid w:val="005B35AE"/>
    <w:rsid w:val="005B381A"/>
    <w:rsid w:val="005B3EA9"/>
    <w:rsid w:val="005B5090"/>
    <w:rsid w:val="005B5B4E"/>
    <w:rsid w:val="005B5D00"/>
    <w:rsid w:val="005B5D3A"/>
    <w:rsid w:val="005B73C6"/>
    <w:rsid w:val="005B7811"/>
    <w:rsid w:val="005B7CC1"/>
    <w:rsid w:val="005B7CD7"/>
    <w:rsid w:val="005C0420"/>
    <w:rsid w:val="005C0606"/>
    <w:rsid w:val="005C101D"/>
    <w:rsid w:val="005C18E0"/>
    <w:rsid w:val="005C18FA"/>
    <w:rsid w:val="005C1BA1"/>
    <w:rsid w:val="005C20E8"/>
    <w:rsid w:val="005C2527"/>
    <w:rsid w:val="005C33CE"/>
    <w:rsid w:val="005C4A07"/>
    <w:rsid w:val="005C4C8D"/>
    <w:rsid w:val="005C4ED5"/>
    <w:rsid w:val="005C529F"/>
    <w:rsid w:val="005C54BF"/>
    <w:rsid w:val="005C59D8"/>
    <w:rsid w:val="005C66D0"/>
    <w:rsid w:val="005C6B85"/>
    <w:rsid w:val="005C6BE8"/>
    <w:rsid w:val="005C7490"/>
    <w:rsid w:val="005C75F3"/>
    <w:rsid w:val="005C77BB"/>
    <w:rsid w:val="005C7889"/>
    <w:rsid w:val="005C7D80"/>
    <w:rsid w:val="005C7F96"/>
    <w:rsid w:val="005D0026"/>
    <w:rsid w:val="005D0562"/>
    <w:rsid w:val="005D0800"/>
    <w:rsid w:val="005D09F0"/>
    <w:rsid w:val="005D0B1E"/>
    <w:rsid w:val="005D0E94"/>
    <w:rsid w:val="005D16BA"/>
    <w:rsid w:val="005D16E7"/>
    <w:rsid w:val="005D1FDD"/>
    <w:rsid w:val="005D2EFE"/>
    <w:rsid w:val="005D2F3F"/>
    <w:rsid w:val="005D33D1"/>
    <w:rsid w:val="005D353F"/>
    <w:rsid w:val="005D3600"/>
    <w:rsid w:val="005D3C70"/>
    <w:rsid w:val="005D489A"/>
    <w:rsid w:val="005D4D8E"/>
    <w:rsid w:val="005D51A5"/>
    <w:rsid w:val="005D55B2"/>
    <w:rsid w:val="005D568E"/>
    <w:rsid w:val="005D64C9"/>
    <w:rsid w:val="005D67AF"/>
    <w:rsid w:val="005D7D49"/>
    <w:rsid w:val="005E0222"/>
    <w:rsid w:val="005E037B"/>
    <w:rsid w:val="005E0505"/>
    <w:rsid w:val="005E064C"/>
    <w:rsid w:val="005E0734"/>
    <w:rsid w:val="005E0960"/>
    <w:rsid w:val="005E0E39"/>
    <w:rsid w:val="005E3E93"/>
    <w:rsid w:val="005E3ED2"/>
    <w:rsid w:val="005E3F7A"/>
    <w:rsid w:val="005E4A2B"/>
    <w:rsid w:val="005E4AF5"/>
    <w:rsid w:val="005E5ABC"/>
    <w:rsid w:val="005E62AB"/>
    <w:rsid w:val="005F0946"/>
    <w:rsid w:val="005F1380"/>
    <w:rsid w:val="005F14D4"/>
    <w:rsid w:val="005F1EA9"/>
    <w:rsid w:val="005F2555"/>
    <w:rsid w:val="005F257A"/>
    <w:rsid w:val="005F265E"/>
    <w:rsid w:val="005F2760"/>
    <w:rsid w:val="005F2887"/>
    <w:rsid w:val="005F29FE"/>
    <w:rsid w:val="005F2BD1"/>
    <w:rsid w:val="005F2CE1"/>
    <w:rsid w:val="005F3BD1"/>
    <w:rsid w:val="005F3FCA"/>
    <w:rsid w:val="005F409F"/>
    <w:rsid w:val="005F4DCA"/>
    <w:rsid w:val="005F6004"/>
    <w:rsid w:val="005F665B"/>
    <w:rsid w:val="005F684C"/>
    <w:rsid w:val="005F6890"/>
    <w:rsid w:val="005F6E82"/>
    <w:rsid w:val="005F70F8"/>
    <w:rsid w:val="005F71F8"/>
    <w:rsid w:val="005F7716"/>
    <w:rsid w:val="005F777C"/>
    <w:rsid w:val="005F7DAB"/>
    <w:rsid w:val="005F7E23"/>
    <w:rsid w:val="00600B03"/>
    <w:rsid w:val="00600F10"/>
    <w:rsid w:val="00601461"/>
    <w:rsid w:val="006014A0"/>
    <w:rsid w:val="00602081"/>
    <w:rsid w:val="006020B0"/>
    <w:rsid w:val="006020D8"/>
    <w:rsid w:val="006021D1"/>
    <w:rsid w:val="006026AC"/>
    <w:rsid w:val="006027B8"/>
    <w:rsid w:val="00603BFE"/>
    <w:rsid w:val="00603CB1"/>
    <w:rsid w:val="00603F63"/>
    <w:rsid w:val="00604174"/>
    <w:rsid w:val="00606DDD"/>
    <w:rsid w:val="0060776B"/>
    <w:rsid w:val="0061057E"/>
    <w:rsid w:val="00610AA2"/>
    <w:rsid w:val="00610C1F"/>
    <w:rsid w:val="00610E31"/>
    <w:rsid w:val="00610E8B"/>
    <w:rsid w:val="00611303"/>
    <w:rsid w:val="00612143"/>
    <w:rsid w:val="006121EB"/>
    <w:rsid w:val="00613303"/>
    <w:rsid w:val="00613636"/>
    <w:rsid w:val="00613802"/>
    <w:rsid w:val="00613B2F"/>
    <w:rsid w:val="00613CF6"/>
    <w:rsid w:val="006145A9"/>
    <w:rsid w:val="00614770"/>
    <w:rsid w:val="00614C79"/>
    <w:rsid w:val="00614D69"/>
    <w:rsid w:val="00614E54"/>
    <w:rsid w:val="006150B5"/>
    <w:rsid w:val="00615607"/>
    <w:rsid w:val="00615C67"/>
    <w:rsid w:val="006163DB"/>
    <w:rsid w:val="00616764"/>
    <w:rsid w:val="00616835"/>
    <w:rsid w:val="00616C42"/>
    <w:rsid w:val="00616E3C"/>
    <w:rsid w:val="006174E0"/>
    <w:rsid w:val="00617A6B"/>
    <w:rsid w:val="00617B57"/>
    <w:rsid w:val="00617BC6"/>
    <w:rsid w:val="00617DAE"/>
    <w:rsid w:val="00617F01"/>
    <w:rsid w:val="00617FE6"/>
    <w:rsid w:val="00620661"/>
    <w:rsid w:val="00620784"/>
    <w:rsid w:val="00620CBC"/>
    <w:rsid w:val="00620CF4"/>
    <w:rsid w:val="00620D2B"/>
    <w:rsid w:val="0062126D"/>
    <w:rsid w:val="00621303"/>
    <w:rsid w:val="006214BE"/>
    <w:rsid w:val="0062173E"/>
    <w:rsid w:val="00621DDA"/>
    <w:rsid w:val="006227C3"/>
    <w:rsid w:val="00622FEE"/>
    <w:rsid w:val="0062305D"/>
    <w:rsid w:val="0062371C"/>
    <w:rsid w:val="00623967"/>
    <w:rsid w:val="00624264"/>
    <w:rsid w:val="0062435B"/>
    <w:rsid w:val="00625475"/>
    <w:rsid w:val="006256FA"/>
    <w:rsid w:val="00625E19"/>
    <w:rsid w:val="0062653A"/>
    <w:rsid w:val="00627166"/>
    <w:rsid w:val="00627273"/>
    <w:rsid w:val="00627FA2"/>
    <w:rsid w:val="00630794"/>
    <w:rsid w:val="00630A21"/>
    <w:rsid w:val="00630BDD"/>
    <w:rsid w:val="006319F0"/>
    <w:rsid w:val="00631D5E"/>
    <w:rsid w:val="00632387"/>
    <w:rsid w:val="006329AC"/>
    <w:rsid w:val="00632AB9"/>
    <w:rsid w:val="00634487"/>
    <w:rsid w:val="00634BA1"/>
    <w:rsid w:val="00634BA5"/>
    <w:rsid w:val="00634D99"/>
    <w:rsid w:val="006350F5"/>
    <w:rsid w:val="00635BDA"/>
    <w:rsid w:val="006364F7"/>
    <w:rsid w:val="00636954"/>
    <w:rsid w:val="00636C97"/>
    <w:rsid w:val="00636CF0"/>
    <w:rsid w:val="006409DA"/>
    <w:rsid w:val="00641FBD"/>
    <w:rsid w:val="006421BC"/>
    <w:rsid w:val="006422A6"/>
    <w:rsid w:val="006427BC"/>
    <w:rsid w:val="00642C8A"/>
    <w:rsid w:val="006431D9"/>
    <w:rsid w:val="0064386F"/>
    <w:rsid w:val="00643C23"/>
    <w:rsid w:val="00643C9F"/>
    <w:rsid w:val="00643E45"/>
    <w:rsid w:val="006456CE"/>
    <w:rsid w:val="00645FD6"/>
    <w:rsid w:val="00646226"/>
    <w:rsid w:val="0064652C"/>
    <w:rsid w:val="00646769"/>
    <w:rsid w:val="006479CB"/>
    <w:rsid w:val="00650B58"/>
    <w:rsid w:val="00650EB8"/>
    <w:rsid w:val="00651ED8"/>
    <w:rsid w:val="00652597"/>
    <w:rsid w:val="00652C42"/>
    <w:rsid w:val="00652ECC"/>
    <w:rsid w:val="006537A1"/>
    <w:rsid w:val="00653CAA"/>
    <w:rsid w:val="00653DE1"/>
    <w:rsid w:val="00653E10"/>
    <w:rsid w:val="00653F3F"/>
    <w:rsid w:val="006541B5"/>
    <w:rsid w:val="00654681"/>
    <w:rsid w:val="00654817"/>
    <w:rsid w:val="00654F32"/>
    <w:rsid w:val="00655435"/>
    <w:rsid w:val="00655C85"/>
    <w:rsid w:val="00656265"/>
    <w:rsid w:val="0065643E"/>
    <w:rsid w:val="006564B9"/>
    <w:rsid w:val="006570D1"/>
    <w:rsid w:val="006575D8"/>
    <w:rsid w:val="0065781C"/>
    <w:rsid w:val="00657A9B"/>
    <w:rsid w:val="00657DEE"/>
    <w:rsid w:val="00660296"/>
    <w:rsid w:val="0066038E"/>
    <w:rsid w:val="00660C57"/>
    <w:rsid w:val="00660E4A"/>
    <w:rsid w:val="0066121B"/>
    <w:rsid w:val="00661534"/>
    <w:rsid w:val="006627C5"/>
    <w:rsid w:val="00662CA0"/>
    <w:rsid w:val="00663FCF"/>
    <w:rsid w:val="00665285"/>
    <w:rsid w:val="00665778"/>
    <w:rsid w:val="00665B1C"/>
    <w:rsid w:val="00666ACE"/>
    <w:rsid w:val="00666B00"/>
    <w:rsid w:val="00667111"/>
    <w:rsid w:val="0066791B"/>
    <w:rsid w:val="00667FB6"/>
    <w:rsid w:val="006706CD"/>
    <w:rsid w:val="00670C1C"/>
    <w:rsid w:val="00671EE9"/>
    <w:rsid w:val="00672190"/>
    <w:rsid w:val="00673FC3"/>
    <w:rsid w:val="00674040"/>
    <w:rsid w:val="00674628"/>
    <w:rsid w:val="006747AA"/>
    <w:rsid w:val="00674E4A"/>
    <w:rsid w:val="00675153"/>
    <w:rsid w:val="00675359"/>
    <w:rsid w:val="00676081"/>
    <w:rsid w:val="006761A6"/>
    <w:rsid w:val="00676553"/>
    <w:rsid w:val="0067672F"/>
    <w:rsid w:val="0067684B"/>
    <w:rsid w:val="00676A48"/>
    <w:rsid w:val="00677BD2"/>
    <w:rsid w:val="00680003"/>
    <w:rsid w:val="00680926"/>
    <w:rsid w:val="00680A75"/>
    <w:rsid w:val="00680E30"/>
    <w:rsid w:val="006819E1"/>
    <w:rsid w:val="00681B6A"/>
    <w:rsid w:val="006823CE"/>
    <w:rsid w:val="00683174"/>
    <w:rsid w:val="00683D02"/>
    <w:rsid w:val="00683E05"/>
    <w:rsid w:val="00684698"/>
    <w:rsid w:val="00684785"/>
    <w:rsid w:val="0068525E"/>
    <w:rsid w:val="00685308"/>
    <w:rsid w:val="0068542C"/>
    <w:rsid w:val="00686D44"/>
    <w:rsid w:val="00687796"/>
    <w:rsid w:val="00687937"/>
    <w:rsid w:val="00687960"/>
    <w:rsid w:val="0069018C"/>
    <w:rsid w:val="006901F5"/>
    <w:rsid w:val="00690B4B"/>
    <w:rsid w:val="00690D9C"/>
    <w:rsid w:val="006918AE"/>
    <w:rsid w:val="006918F6"/>
    <w:rsid w:val="00691FD5"/>
    <w:rsid w:val="006929E1"/>
    <w:rsid w:val="00693241"/>
    <w:rsid w:val="0069343C"/>
    <w:rsid w:val="006941DD"/>
    <w:rsid w:val="00694C7D"/>
    <w:rsid w:val="00694E9C"/>
    <w:rsid w:val="00694EC5"/>
    <w:rsid w:val="006954C8"/>
    <w:rsid w:val="00695971"/>
    <w:rsid w:val="00695AC2"/>
    <w:rsid w:val="00695D09"/>
    <w:rsid w:val="006965D1"/>
    <w:rsid w:val="006A0160"/>
    <w:rsid w:val="006A0456"/>
    <w:rsid w:val="006A0B79"/>
    <w:rsid w:val="006A0C1D"/>
    <w:rsid w:val="006A117F"/>
    <w:rsid w:val="006A25DD"/>
    <w:rsid w:val="006A26AE"/>
    <w:rsid w:val="006A2AE9"/>
    <w:rsid w:val="006A2CE6"/>
    <w:rsid w:val="006A3071"/>
    <w:rsid w:val="006A3487"/>
    <w:rsid w:val="006A38C2"/>
    <w:rsid w:val="006A38DC"/>
    <w:rsid w:val="006A3FAE"/>
    <w:rsid w:val="006A4DF7"/>
    <w:rsid w:val="006A4FED"/>
    <w:rsid w:val="006A51A4"/>
    <w:rsid w:val="006A5FD6"/>
    <w:rsid w:val="006A642E"/>
    <w:rsid w:val="006A723F"/>
    <w:rsid w:val="006A7256"/>
    <w:rsid w:val="006A7322"/>
    <w:rsid w:val="006B0F88"/>
    <w:rsid w:val="006B1237"/>
    <w:rsid w:val="006B1243"/>
    <w:rsid w:val="006B194E"/>
    <w:rsid w:val="006B1974"/>
    <w:rsid w:val="006B1A94"/>
    <w:rsid w:val="006B218F"/>
    <w:rsid w:val="006B2BD3"/>
    <w:rsid w:val="006B3EBF"/>
    <w:rsid w:val="006B4195"/>
    <w:rsid w:val="006B423C"/>
    <w:rsid w:val="006B4753"/>
    <w:rsid w:val="006B53BA"/>
    <w:rsid w:val="006B5EED"/>
    <w:rsid w:val="006B5F16"/>
    <w:rsid w:val="006B6C1F"/>
    <w:rsid w:val="006B7632"/>
    <w:rsid w:val="006B7C07"/>
    <w:rsid w:val="006C02C8"/>
    <w:rsid w:val="006C05AD"/>
    <w:rsid w:val="006C0713"/>
    <w:rsid w:val="006C0B9C"/>
    <w:rsid w:val="006C133C"/>
    <w:rsid w:val="006C1705"/>
    <w:rsid w:val="006C1D76"/>
    <w:rsid w:val="006C22A7"/>
    <w:rsid w:val="006C24E9"/>
    <w:rsid w:val="006C4033"/>
    <w:rsid w:val="006C61A6"/>
    <w:rsid w:val="006C62CD"/>
    <w:rsid w:val="006C670F"/>
    <w:rsid w:val="006C753C"/>
    <w:rsid w:val="006C7B1E"/>
    <w:rsid w:val="006D0411"/>
    <w:rsid w:val="006D06C3"/>
    <w:rsid w:val="006D084F"/>
    <w:rsid w:val="006D08FB"/>
    <w:rsid w:val="006D1B7B"/>
    <w:rsid w:val="006D23B8"/>
    <w:rsid w:val="006D3D03"/>
    <w:rsid w:val="006D4036"/>
    <w:rsid w:val="006D50BF"/>
    <w:rsid w:val="006D5232"/>
    <w:rsid w:val="006D5460"/>
    <w:rsid w:val="006D5FDF"/>
    <w:rsid w:val="006D6200"/>
    <w:rsid w:val="006D632D"/>
    <w:rsid w:val="006D6A05"/>
    <w:rsid w:val="006D6BEE"/>
    <w:rsid w:val="006D6C24"/>
    <w:rsid w:val="006D7150"/>
    <w:rsid w:val="006D7BBB"/>
    <w:rsid w:val="006D7FA2"/>
    <w:rsid w:val="006E0158"/>
    <w:rsid w:val="006E01D5"/>
    <w:rsid w:val="006E02E4"/>
    <w:rsid w:val="006E076F"/>
    <w:rsid w:val="006E08FF"/>
    <w:rsid w:val="006E0C4C"/>
    <w:rsid w:val="006E0D93"/>
    <w:rsid w:val="006E0FFE"/>
    <w:rsid w:val="006E1329"/>
    <w:rsid w:val="006E172D"/>
    <w:rsid w:val="006E191C"/>
    <w:rsid w:val="006E1BBA"/>
    <w:rsid w:val="006E24AD"/>
    <w:rsid w:val="006E2663"/>
    <w:rsid w:val="006E2839"/>
    <w:rsid w:val="006E3C8F"/>
    <w:rsid w:val="006E405C"/>
    <w:rsid w:val="006E4A1C"/>
    <w:rsid w:val="006E5175"/>
    <w:rsid w:val="006E554A"/>
    <w:rsid w:val="006E6071"/>
    <w:rsid w:val="006E6FBE"/>
    <w:rsid w:val="006E72A7"/>
    <w:rsid w:val="006E7374"/>
    <w:rsid w:val="006E73A5"/>
    <w:rsid w:val="006E7F28"/>
    <w:rsid w:val="006F0399"/>
    <w:rsid w:val="006F0452"/>
    <w:rsid w:val="006F04CC"/>
    <w:rsid w:val="006F059B"/>
    <w:rsid w:val="006F05A5"/>
    <w:rsid w:val="006F0942"/>
    <w:rsid w:val="006F0DA4"/>
    <w:rsid w:val="006F13FC"/>
    <w:rsid w:val="006F171C"/>
    <w:rsid w:val="006F18C2"/>
    <w:rsid w:val="006F1BF7"/>
    <w:rsid w:val="006F275C"/>
    <w:rsid w:val="006F2CEA"/>
    <w:rsid w:val="006F3547"/>
    <w:rsid w:val="006F3738"/>
    <w:rsid w:val="006F3AFF"/>
    <w:rsid w:val="006F3C76"/>
    <w:rsid w:val="006F3FCB"/>
    <w:rsid w:val="006F44AB"/>
    <w:rsid w:val="006F46F2"/>
    <w:rsid w:val="006F590C"/>
    <w:rsid w:val="006F658C"/>
    <w:rsid w:val="006F6A8A"/>
    <w:rsid w:val="006F7694"/>
    <w:rsid w:val="00701226"/>
    <w:rsid w:val="0070197E"/>
    <w:rsid w:val="00702D1E"/>
    <w:rsid w:val="00702FFC"/>
    <w:rsid w:val="00705624"/>
    <w:rsid w:val="00705877"/>
    <w:rsid w:val="0070591A"/>
    <w:rsid w:val="00705C18"/>
    <w:rsid w:val="0070643D"/>
    <w:rsid w:val="00706737"/>
    <w:rsid w:val="00706CCA"/>
    <w:rsid w:val="00707858"/>
    <w:rsid w:val="007100C0"/>
    <w:rsid w:val="00710796"/>
    <w:rsid w:val="00710932"/>
    <w:rsid w:val="00711C13"/>
    <w:rsid w:val="0071219B"/>
    <w:rsid w:val="00713153"/>
    <w:rsid w:val="00714714"/>
    <w:rsid w:val="007148F5"/>
    <w:rsid w:val="00714B76"/>
    <w:rsid w:val="00714BB5"/>
    <w:rsid w:val="007152B3"/>
    <w:rsid w:val="00715CFD"/>
    <w:rsid w:val="00715DB1"/>
    <w:rsid w:val="0071671B"/>
    <w:rsid w:val="007176BA"/>
    <w:rsid w:val="00717783"/>
    <w:rsid w:val="00717EA4"/>
    <w:rsid w:val="00717EE6"/>
    <w:rsid w:val="00720576"/>
    <w:rsid w:val="00720AE8"/>
    <w:rsid w:val="00720EE7"/>
    <w:rsid w:val="00721472"/>
    <w:rsid w:val="0072190C"/>
    <w:rsid w:val="00722AAF"/>
    <w:rsid w:val="0072328F"/>
    <w:rsid w:val="007236FC"/>
    <w:rsid w:val="00723829"/>
    <w:rsid w:val="0072448C"/>
    <w:rsid w:val="0072457C"/>
    <w:rsid w:val="00724ACF"/>
    <w:rsid w:val="00724F0B"/>
    <w:rsid w:val="00725A7C"/>
    <w:rsid w:val="00725BCD"/>
    <w:rsid w:val="00727147"/>
    <w:rsid w:val="007273C0"/>
    <w:rsid w:val="00727872"/>
    <w:rsid w:val="00730978"/>
    <w:rsid w:val="0073118B"/>
    <w:rsid w:val="00731463"/>
    <w:rsid w:val="00731610"/>
    <w:rsid w:val="007317E9"/>
    <w:rsid w:val="00732B66"/>
    <w:rsid w:val="007339C8"/>
    <w:rsid w:val="00734D9A"/>
    <w:rsid w:val="0073567E"/>
    <w:rsid w:val="00735922"/>
    <w:rsid w:val="00736871"/>
    <w:rsid w:val="007369FF"/>
    <w:rsid w:val="00736DD3"/>
    <w:rsid w:val="00737489"/>
    <w:rsid w:val="007379D8"/>
    <w:rsid w:val="0074073A"/>
    <w:rsid w:val="00740F89"/>
    <w:rsid w:val="007413B3"/>
    <w:rsid w:val="00742146"/>
    <w:rsid w:val="00744758"/>
    <w:rsid w:val="0074514C"/>
    <w:rsid w:val="007457CF"/>
    <w:rsid w:val="007460F8"/>
    <w:rsid w:val="007478E3"/>
    <w:rsid w:val="00747ACC"/>
    <w:rsid w:val="00750235"/>
    <w:rsid w:val="00750297"/>
    <w:rsid w:val="00750488"/>
    <w:rsid w:val="00751BA0"/>
    <w:rsid w:val="0075218F"/>
    <w:rsid w:val="00752604"/>
    <w:rsid w:val="00753E7D"/>
    <w:rsid w:val="00753F89"/>
    <w:rsid w:val="007558F4"/>
    <w:rsid w:val="0075649A"/>
    <w:rsid w:val="0075649B"/>
    <w:rsid w:val="00756E4D"/>
    <w:rsid w:val="00756F75"/>
    <w:rsid w:val="00757449"/>
    <w:rsid w:val="00757CE3"/>
    <w:rsid w:val="00757F1B"/>
    <w:rsid w:val="007605DC"/>
    <w:rsid w:val="00760832"/>
    <w:rsid w:val="0076145D"/>
    <w:rsid w:val="00761A2E"/>
    <w:rsid w:val="00761B28"/>
    <w:rsid w:val="00761DE6"/>
    <w:rsid w:val="007621D2"/>
    <w:rsid w:val="007621E5"/>
    <w:rsid w:val="0076375A"/>
    <w:rsid w:val="00763811"/>
    <w:rsid w:val="007640C8"/>
    <w:rsid w:val="00764757"/>
    <w:rsid w:val="00765084"/>
    <w:rsid w:val="0076511E"/>
    <w:rsid w:val="0076591D"/>
    <w:rsid w:val="007660FF"/>
    <w:rsid w:val="0076696E"/>
    <w:rsid w:val="00766D6C"/>
    <w:rsid w:val="007670E6"/>
    <w:rsid w:val="0076721F"/>
    <w:rsid w:val="007673AC"/>
    <w:rsid w:val="00770417"/>
    <w:rsid w:val="007715E5"/>
    <w:rsid w:val="00771B2F"/>
    <w:rsid w:val="00771FA3"/>
    <w:rsid w:val="007729E5"/>
    <w:rsid w:val="007738EB"/>
    <w:rsid w:val="00773A26"/>
    <w:rsid w:val="00773D91"/>
    <w:rsid w:val="007757A7"/>
    <w:rsid w:val="00775B4F"/>
    <w:rsid w:val="00776867"/>
    <w:rsid w:val="00776D15"/>
    <w:rsid w:val="007770DA"/>
    <w:rsid w:val="0077766D"/>
    <w:rsid w:val="0077799C"/>
    <w:rsid w:val="00777BC8"/>
    <w:rsid w:val="00780B60"/>
    <w:rsid w:val="00781271"/>
    <w:rsid w:val="0078144B"/>
    <w:rsid w:val="00781493"/>
    <w:rsid w:val="00782111"/>
    <w:rsid w:val="00782305"/>
    <w:rsid w:val="00782C8B"/>
    <w:rsid w:val="007830CF"/>
    <w:rsid w:val="00783299"/>
    <w:rsid w:val="00784576"/>
    <w:rsid w:val="00784986"/>
    <w:rsid w:val="007851E2"/>
    <w:rsid w:val="00785F4A"/>
    <w:rsid w:val="0078651C"/>
    <w:rsid w:val="007873E7"/>
    <w:rsid w:val="007877DF"/>
    <w:rsid w:val="00787A82"/>
    <w:rsid w:val="0079085A"/>
    <w:rsid w:val="00790A5B"/>
    <w:rsid w:val="00791565"/>
    <w:rsid w:val="00791618"/>
    <w:rsid w:val="007917C7"/>
    <w:rsid w:val="00792355"/>
    <w:rsid w:val="00793A04"/>
    <w:rsid w:val="00793FF1"/>
    <w:rsid w:val="00794398"/>
    <w:rsid w:val="00794D0D"/>
    <w:rsid w:val="00794D4E"/>
    <w:rsid w:val="00795798"/>
    <w:rsid w:val="00795DDB"/>
    <w:rsid w:val="0079609F"/>
    <w:rsid w:val="00796231"/>
    <w:rsid w:val="00796E46"/>
    <w:rsid w:val="0079759C"/>
    <w:rsid w:val="00797CB5"/>
    <w:rsid w:val="00797E86"/>
    <w:rsid w:val="007A0199"/>
    <w:rsid w:val="007A0420"/>
    <w:rsid w:val="007A09DA"/>
    <w:rsid w:val="007A201D"/>
    <w:rsid w:val="007A23A9"/>
    <w:rsid w:val="007A2540"/>
    <w:rsid w:val="007A28C9"/>
    <w:rsid w:val="007A2FC6"/>
    <w:rsid w:val="007A3314"/>
    <w:rsid w:val="007A3897"/>
    <w:rsid w:val="007A3A68"/>
    <w:rsid w:val="007A3AF1"/>
    <w:rsid w:val="007A3BFB"/>
    <w:rsid w:val="007A3D42"/>
    <w:rsid w:val="007A4B9F"/>
    <w:rsid w:val="007A5008"/>
    <w:rsid w:val="007A552D"/>
    <w:rsid w:val="007A56D8"/>
    <w:rsid w:val="007A57BD"/>
    <w:rsid w:val="007A6183"/>
    <w:rsid w:val="007A6414"/>
    <w:rsid w:val="007A6B3D"/>
    <w:rsid w:val="007A6DFD"/>
    <w:rsid w:val="007A730C"/>
    <w:rsid w:val="007A7593"/>
    <w:rsid w:val="007A7D99"/>
    <w:rsid w:val="007A7F61"/>
    <w:rsid w:val="007B03AB"/>
    <w:rsid w:val="007B15F1"/>
    <w:rsid w:val="007B1E26"/>
    <w:rsid w:val="007B1F5A"/>
    <w:rsid w:val="007B24E9"/>
    <w:rsid w:val="007B2777"/>
    <w:rsid w:val="007B313F"/>
    <w:rsid w:val="007B330F"/>
    <w:rsid w:val="007B36B1"/>
    <w:rsid w:val="007B3EA1"/>
    <w:rsid w:val="007B4321"/>
    <w:rsid w:val="007B4537"/>
    <w:rsid w:val="007B4C30"/>
    <w:rsid w:val="007B4CE4"/>
    <w:rsid w:val="007B4CF1"/>
    <w:rsid w:val="007B6B7A"/>
    <w:rsid w:val="007B71D0"/>
    <w:rsid w:val="007C02FF"/>
    <w:rsid w:val="007C1883"/>
    <w:rsid w:val="007C1DDB"/>
    <w:rsid w:val="007C20A0"/>
    <w:rsid w:val="007C274F"/>
    <w:rsid w:val="007C27A1"/>
    <w:rsid w:val="007C2988"/>
    <w:rsid w:val="007C386F"/>
    <w:rsid w:val="007C5156"/>
    <w:rsid w:val="007C5E7F"/>
    <w:rsid w:val="007C64C7"/>
    <w:rsid w:val="007C6501"/>
    <w:rsid w:val="007C6591"/>
    <w:rsid w:val="007C73E8"/>
    <w:rsid w:val="007C7A92"/>
    <w:rsid w:val="007D038C"/>
    <w:rsid w:val="007D07C3"/>
    <w:rsid w:val="007D083A"/>
    <w:rsid w:val="007D0D84"/>
    <w:rsid w:val="007D1727"/>
    <w:rsid w:val="007D17C0"/>
    <w:rsid w:val="007D1917"/>
    <w:rsid w:val="007D1E94"/>
    <w:rsid w:val="007D26A2"/>
    <w:rsid w:val="007D3F28"/>
    <w:rsid w:val="007D4E48"/>
    <w:rsid w:val="007D563F"/>
    <w:rsid w:val="007D66FB"/>
    <w:rsid w:val="007D6808"/>
    <w:rsid w:val="007D6CE6"/>
    <w:rsid w:val="007D6D18"/>
    <w:rsid w:val="007D7017"/>
    <w:rsid w:val="007D77EB"/>
    <w:rsid w:val="007D77F1"/>
    <w:rsid w:val="007D79C3"/>
    <w:rsid w:val="007E0EBC"/>
    <w:rsid w:val="007E1502"/>
    <w:rsid w:val="007E20D0"/>
    <w:rsid w:val="007E2811"/>
    <w:rsid w:val="007E2914"/>
    <w:rsid w:val="007E408D"/>
    <w:rsid w:val="007E422E"/>
    <w:rsid w:val="007E44B8"/>
    <w:rsid w:val="007E488E"/>
    <w:rsid w:val="007E4D82"/>
    <w:rsid w:val="007E4F13"/>
    <w:rsid w:val="007E595D"/>
    <w:rsid w:val="007E5AE9"/>
    <w:rsid w:val="007E60F4"/>
    <w:rsid w:val="007E6202"/>
    <w:rsid w:val="007E6761"/>
    <w:rsid w:val="007E6B3C"/>
    <w:rsid w:val="007E7069"/>
    <w:rsid w:val="007E7B25"/>
    <w:rsid w:val="007E7D55"/>
    <w:rsid w:val="007E7FDE"/>
    <w:rsid w:val="007F0408"/>
    <w:rsid w:val="007F0672"/>
    <w:rsid w:val="007F0F50"/>
    <w:rsid w:val="007F2D24"/>
    <w:rsid w:val="007F3399"/>
    <w:rsid w:val="007F4300"/>
    <w:rsid w:val="007F4667"/>
    <w:rsid w:val="007F4DEC"/>
    <w:rsid w:val="007F52DF"/>
    <w:rsid w:val="007F576C"/>
    <w:rsid w:val="007F6B06"/>
    <w:rsid w:val="007F6C06"/>
    <w:rsid w:val="007F705D"/>
    <w:rsid w:val="007F7FF2"/>
    <w:rsid w:val="00800050"/>
    <w:rsid w:val="008003A7"/>
    <w:rsid w:val="00800851"/>
    <w:rsid w:val="00801D44"/>
    <w:rsid w:val="00802974"/>
    <w:rsid w:val="0080298D"/>
    <w:rsid w:val="008029BD"/>
    <w:rsid w:val="00802B3C"/>
    <w:rsid w:val="00803205"/>
    <w:rsid w:val="00803983"/>
    <w:rsid w:val="00804077"/>
    <w:rsid w:val="008048C5"/>
    <w:rsid w:val="0080611C"/>
    <w:rsid w:val="008062F1"/>
    <w:rsid w:val="008067EB"/>
    <w:rsid w:val="00806EE4"/>
    <w:rsid w:val="00807927"/>
    <w:rsid w:val="00807CC0"/>
    <w:rsid w:val="00807F3D"/>
    <w:rsid w:val="008100A1"/>
    <w:rsid w:val="00810D17"/>
    <w:rsid w:val="0081133E"/>
    <w:rsid w:val="008115C7"/>
    <w:rsid w:val="0081182D"/>
    <w:rsid w:val="00811E8A"/>
    <w:rsid w:val="008125D4"/>
    <w:rsid w:val="00812B92"/>
    <w:rsid w:val="00812CA5"/>
    <w:rsid w:val="00812D7B"/>
    <w:rsid w:val="00813E12"/>
    <w:rsid w:val="00813ED7"/>
    <w:rsid w:val="00815537"/>
    <w:rsid w:val="008156D4"/>
    <w:rsid w:val="008158D2"/>
    <w:rsid w:val="00815B6A"/>
    <w:rsid w:val="008215D3"/>
    <w:rsid w:val="00821CD5"/>
    <w:rsid w:val="00823776"/>
    <w:rsid w:val="0082451E"/>
    <w:rsid w:val="00824B60"/>
    <w:rsid w:val="0082508A"/>
    <w:rsid w:val="008257E2"/>
    <w:rsid w:val="008259AA"/>
    <w:rsid w:val="008266F8"/>
    <w:rsid w:val="00826724"/>
    <w:rsid w:val="00827F22"/>
    <w:rsid w:val="0083011F"/>
    <w:rsid w:val="00831A7C"/>
    <w:rsid w:val="008324AC"/>
    <w:rsid w:val="00832E7B"/>
    <w:rsid w:val="008334A0"/>
    <w:rsid w:val="0083372B"/>
    <w:rsid w:val="00833760"/>
    <w:rsid w:val="008337DD"/>
    <w:rsid w:val="00833821"/>
    <w:rsid w:val="00833A42"/>
    <w:rsid w:val="00833AA2"/>
    <w:rsid w:val="00833F94"/>
    <w:rsid w:val="00834850"/>
    <w:rsid w:val="0083521D"/>
    <w:rsid w:val="0083555F"/>
    <w:rsid w:val="0083560B"/>
    <w:rsid w:val="0083573D"/>
    <w:rsid w:val="0083614A"/>
    <w:rsid w:val="00836594"/>
    <w:rsid w:val="00836E01"/>
    <w:rsid w:val="00836E5D"/>
    <w:rsid w:val="00836F05"/>
    <w:rsid w:val="00837583"/>
    <w:rsid w:val="00837889"/>
    <w:rsid w:val="00837957"/>
    <w:rsid w:val="0084000E"/>
    <w:rsid w:val="008400B3"/>
    <w:rsid w:val="008402F9"/>
    <w:rsid w:val="0084063A"/>
    <w:rsid w:val="00840B0F"/>
    <w:rsid w:val="00840B15"/>
    <w:rsid w:val="00840B21"/>
    <w:rsid w:val="00840DA6"/>
    <w:rsid w:val="00840FDE"/>
    <w:rsid w:val="00841059"/>
    <w:rsid w:val="0084190C"/>
    <w:rsid w:val="00841DAC"/>
    <w:rsid w:val="00842170"/>
    <w:rsid w:val="00842E7D"/>
    <w:rsid w:val="00843922"/>
    <w:rsid w:val="00843B87"/>
    <w:rsid w:val="00843DED"/>
    <w:rsid w:val="00843E01"/>
    <w:rsid w:val="0084466A"/>
    <w:rsid w:val="00844B73"/>
    <w:rsid w:val="008453FE"/>
    <w:rsid w:val="00845B37"/>
    <w:rsid w:val="00845EF5"/>
    <w:rsid w:val="0084620B"/>
    <w:rsid w:val="00846217"/>
    <w:rsid w:val="0084645B"/>
    <w:rsid w:val="0084646A"/>
    <w:rsid w:val="00846EEB"/>
    <w:rsid w:val="00847222"/>
    <w:rsid w:val="00850885"/>
    <w:rsid w:val="008513A9"/>
    <w:rsid w:val="008522FD"/>
    <w:rsid w:val="00852592"/>
    <w:rsid w:val="008526B8"/>
    <w:rsid w:val="00853647"/>
    <w:rsid w:val="00853BD9"/>
    <w:rsid w:val="008549CB"/>
    <w:rsid w:val="00854E8A"/>
    <w:rsid w:val="00855172"/>
    <w:rsid w:val="0085555A"/>
    <w:rsid w:val="0085584F"/>
    <w:rsid w:val="00855D51"/>
    <w:rsid w:val="0085622B"/>
    <w:rsid w:val="00856248"/>
    <w:rsid w:val="0085700F"/>
    <w:rsid w:val="008570F2"/>
    <w:rsid w:val="00857855"/>
    <w:rsid w:val="00857BBA"/>
    <w:rsid w:val="0086030A"/>
    <w:rsid w:val="00861D55"/>
    <w:rsid w:val="00861D5B"/>
    <w:rsid w:val="00861E28"/>
    <w:rsid w:val="00861FC5"/>
    <w:rsid w:val="008628DF"/>
    <w:rsid w:val="00862D92"/>
    <w:rsid w:val="00863333"/>
    <w:rsid w:val="00863750"/>
    <w:rsid w:val="008645EA"/>
    <w:rsid w:val="00864D29"/>
    <w:rsid w:val="0086553A"/>
    <w:rsid w:val="0086604B"/>
    <w:rsid w:val="008664A9"/>
    <w:rsid w:val="00866560"/>
    <w:rsid w:val="0086669C"/>
    <w:rsid w:val="0086758E"/>
    <w:rsid w:val="00867B2B"/>
    <w:rsid w:val="0087153F"/>
    <w:rsid w:val="008719CB"/>
    <w:rsid w:val="00871E6A"/>
    <w:rsid w:val="00872EE0"/>
    <w:rsid w:val="00872EEE"/>
    <w:rsid w:val="00873017"/>
    <w:rsid w:val="008731B4"/>
    <w:rsid w:val="00873D5E"/>
    <w:rsid w:val="008756BF"/>
    <w:rsid w:val="00876382"/>
    <w:rsid w:val="008764BD"/>
    <w:rsid w:val="00876CCF"/>
    <w:rsid w:val="00877279"/>
    <w:rsid w:val="008779C8"/>
    <w:rsid w:val="00877A9E"/>
    <w:rsid w:val="00877F31"/>
    <w:rsid w:val="008801E3"/>
    <w:rsid w:val="00880276"/>
    <w:rsid w:val="00880CFF"/>
    <w:rsid w:val="00880E6F"/>
    <w:rsid w:val="00881154"/>
    <w:rsid w:val="00882629"/>
    <w:rsid w:val="00882C91"/>
    <w:rsid w:val="008831A7"/>
    <w:rsid w:val="0088321E"/>
    <w:rsid w:val="00883264"/>
    <w:rsid w:val="008834FF"/>
    <w:rsid w:val="00883A58"/>
    <w:rsid w:val="00884B82"/>
    <w:rsid w:val="00884D3C"/>
    <w:rsid w:val="00884E64"/>
    <w:rsid w:val="00884FE0"/>
    <w:rsid w:val="00885113"/>
    <w:rsid w:val="008852C2"/>
    <w:rsid w:val="008865F0"/>
    <w:rsid w:val="00886DFE"/>
    <w:rsid w:val="00886FBF"/>
    <w:rsid w:val="00886FCC"/>
    <w:rsid w:val="00887FC2"/>
    <w:rsid w:val="008902D6"/>
    <w:rsid w:val="00890383"/>
    <w:rsid w:val="00890543"/>
    <w:rsid w:val="0089061C"/>
    <w:rsid w:val="0089064F"/>
    <w:rsid w:val="00890801"/>
    <w:rsid w:val="00890F81"/>
    <w:rsid w:val="00891122"/>
    <w:rsid w:val="0089113A"/>
    <w:rsid w:val="00892009"/>
    <w:rsid w:val="00892626"/>
    <w:rsid w:val="008937A5"/>
    <w:rsid w:val="0089389D"/>
    <w:rsid w:val="0089389E"/>
    <w:rsid w:val="00893C4F"/>
    <w:rsid w:val="00894510"/>
    <w:rsid w:val="00894CCC"/>
    <w:rsid w:val="00895399"/>
    <w:rsid w:val="008953A2"/>
    <w:rsid w:val="00895422"/>
    <w:rsid w:val="00895DBB"/>
    <w:rsid w:val="0089665E"/>
    <w:rsid w:val="00896B5A"/>
    <w:rsid w:val="008973D4"/>
    <w:rsid w:val="00897421"/>
    <w:rsid w:val="00897550"/>
    <w:rsid w:val="00897B66"/>
    <w:rsid w:val="008A05D7"/>
    <w:rsid w:val="008A0D2C"/>
    <w:rsid w:val="008A1464"/>
    <w:rsid w:val="008A2230"/>
    <w:rsid w:val="008A25A9"/>
    <w:rsid w:val="008A25AB"/>
    <w:rsid w:val="008A30F0"/>
    <w:rsid w:val="008A3E78"/>
    <w:rsid w:val="008A451B"/>
    <w:rsid w:val="008A4957"/>
    <w:rsid w:val="008A50A3"/>
    <w:rsid w:val="008A6017"/>
    <w:rsid w:val="008A6213"/>
    <w:rsid w:val="008A7194"/>
    <w:rsid w:val="008B0758"/>
    <w:rsid w:val="008B0AEB"/>
    <w:rsid w:val="008B0DEA"/>
    <w:rsid w:val="008B1517"/>
    <w:rsid w:val="008B1767"/>
    <w:rsid w:val="008B18B0"/>
    <w:rsid w:val="008B29C1"/>
    <w:rsid w:val="008B2C09"/>
    <w:rsid w:val="008B2EE6"/>
    <w:rsid w:val="008B46F0"/>
    <w:rsid w:val="008B4A34"/>
    <w:rsid w:val="008B60EC"/>
    <w:rsid w:val="008B6712"/>
    <w:rsid w:val="008B6A05"/>
    <w:rsid w:val="008B7480"/>
    <w:rsid w:val="008B78AC"/>
    <w:rsid w:val="008C06B9"/>
    <w:rsid w:val="008C09CF"/>
    <w:rsid w:val="008C0D1B"/>
    <w:rsid w:val="008C0E0B"/>
    <w:rsid w:val="008C1C80"/>
    <w:rsid w:val="008C1DA6"/>
    <w:rsid w:val="008C26DE"/>
    <w:rsid w:val="008C2AFE"/>
    <w:rsid w:val="008C30A5"/>
    <w:rsid w:val="008C35DA"/>
    <w:rsid w:val="008C3EE7"/>
    <w:rsid w:val="008C49C8"/>
    <w:rsid w:val="008C4BBF"/>
    <w:rsid w:val="008C5E1E"/>
    <w:rsid w:val="008C6AB9"/>
    <w:rsid w:val="008C6D5E"/>
    <w:rsid w:val="008C6EA2"/>
    <w:rsid w:val="008C75F5"/>
    <w:rsid w:val="008C77A3"/>
    <w:rsid w:val="008D00C2"/>
    <w:rsid w:val="008D05B8"/>
    <w:rsid w:val="008D08F2"/>
    <w:rsid w:val="008D0B2C"/>
    <w:rsid w:val="008D0C77"/>
    <w:rsid w:val="008D1012"/>
    <w:rsid w:val="008D2CB0"/>
    <w:rsid w:val="008D2E85"/>
    <w:rsid w:val="008D2F4E"/>
    <w:rsid w:val="008D3BD9"/>
    <w:rsid w:val="008D4134"/>
    <w:rsid w:val="008D4194"/>
    <w:rsid w:val="008D464A"/>
    <w:rsid w:val="008D47A1"/>
    <w:rsid w:val="008D4E1C"/>
    <w:rsid w:val="008D4EA0"/>
    <w:rsid w:val="008D5102"/>
    <w:rsid w:val="008D5877"/>
    <w:rsid w:val="008D59FF"/>
    <w:rsid w:val="008D5BCA"/>
    <w:rsid w:val="008D6638"/>
    <w:rsid w:val="008D75EE"/>
    <w:rsid w:val="008D7A54"/>
    <w:rsid w:val="008D7A5A"/>
    <w:rsid w:val="008D7AA1"/>
    <w:rsid w:val="008D7AC6"/>
    <w:rsid w:val="008D7F00"/>
    <w:rsid w:val="008E01CC"/>
    <w:rsid w:val="008E05D7"/>
    <w:rsid w:val="008E0B30"/>
    <w:rsid w:val="008E0F31"/>
    <w:rsid w:val="008E21D0"/>
    <w:rsid w:val="008E2245"/>
    <w:rsid w:val="008E225C"/>
    <w:rsid w:val="008E22D6"/>
    <w:rsid w:val="008E3962"/>
    <w:rsid w:val="008E3D0E"/>
    <w:rsid w:val="008E407E"/>
    <w:rsid w:val="008E4B51"/>
    <w:rsid w:val="008E65D9"/>
    <w:rsid w:val="008E6E65"/>
    <w:rsid w:val="008E7243"/>
    <w:rsid w:val="008E7512"/>
    <w:rsid w:val="008E75A1"/>
    <w:rsid w:val="008E7648"/>
    <w:rsid w:val="008E76EE"/>
    <w:rsid w:val="008E782B"/>
    <w:rsid w:val="008F0083"/>
    <w:rsid w:val="008F02A2"/>
    <w:rsid w:val="008F10A6"/>
    <w:rsid w:val="008F2B34"/>
    <w:rsid w:val="008F2C51"/>
    <w:rsid w:val="008F37B3"/>
    <w:rsid w:val="008F3C80"/>
    <w:rsid w:val="008F3DFC"/>
    <w:rsid w:val="008F4B2C"/>
    <w:rsid w:val="008F4D9F"/>
    <w:rsid w:val="008F531C"/>
    <w:rsid w:val="008F5D25"/>
    <w:rsid w:val="008F5ECE"/>
    <w:rsid w:val="008F6E30"/>
    <w:rsid w:val="008F7185"/>
    <w:rsid w:val="008F73C9"/>
    <w:rsid w:val="008F76F6"/>
    <w:rsid w:val="008F7ED7"/>
    <w:rsid w:val="0090047C"/>
    <w:rsid w:val="00900596"/>
    <w:rsid w:val="0090089A"/>
    <w:rsid w:val="00900E84"/>
    <w:rsid w:val="00901DF8"/>
    <w:rsid w:val="009028DF"/>
    <w:rsid w:val="00903662"/>
    <w:rsid w:val="009038CE"/>
    <w:rsid w:val="00903BB2"/>
    <w:rsid w:val="00904753"/>
    <w:rsid w:val="00905927"/>
    <w:rsid w:val="00905F9B"/>
    <w:rsid w:val="00906165"/>
    <w:rsid w:val="009069B9"/>
    <w:rsid w:val="00906E51"/>
    <w:rsid w:val="009079E3"/>
    <w:rsid w:val="00907A1F"/>
    <w:rsid w:val="00911718"/>
    <w:rsid w:val="0091171A"/>
    <w:rsid w:val="009122BC"/>
    <w:rsid w:val="00913DC0"/>
    <w:rsid w:val="00914152"/>
    <w:rsid w:val="00914506"/>
    <w:rsid w:val="0091457A"/>
    <w:rsid w:val="00914ECB"/>
    <w:rsid w:val="0091570B"/>
    <w:rsid w:val="0091777D"/>
    <w:rsid w:val="00917832"/>
    <w:rsid w:val="00920FE0"/>
    <w:rsid w:val="0092102F"/>
    <w:rsid w:val="0092165F"/>
    <w:rsid w:val="009222EA"/>
    <w:rsid w:val="00922AC3"/>
    <w:rsid w:val="00922E0F"/>
    <w:rsid w:val="00922F29"/>
    <w:rsid w:val="009238C1"/>
    <w:rsid w:val="0092434E"/>
    <w:rsid w:val="00924F23"/>
    <w:rsid w:val="00925000"/>
    <w:rsid w:val="00926274"/>
    <w:rsid w:val="0092714A"/>
    <w:rsid w:val="00927349"/>
    <w:rsid w:val="00927E8E"/>
    <w:rsid w:val="00930D65"/>
    <w:rsid w:val="00930F25"/>
    <w:rsid w:val="00931622"/>
    <w:rsid w:val="0093172B"/>
    <w:rsid w:val="0093182E"/>
    <w:rsid w:val="00931B7C"/>
    <w:rsid w:val="00931E48"/>
    <w:rsid w:val="0093252D"/>
    <w:rsid w:val="0093333C"/>
    <w:rsid w:val="00934D31"/>
    <w:rsid w:val="00935816"/>
    <w:rsid w:val="00935897"/>
    <w:rsid w:val="0093597B"/>
    <w:rsid w:val="0093628A"/>
    <w:rsid w:val="00937772"/>
    <w:rsid w:val="009404DE"/>
    <w:rsid w:val="009407A6"/>
    <w:rsid w:val="00940DD2"/>
    <w:rsid w:val="00941117"/>
    <w:rsid w:val="00941359"/>
    <w:rsid w:val="00941527"/>
    <w:rsid w:val="009415E4"/>
    <w:rsid w:val="00941602"/>
    <w:rsid w:val="00941F53"/>
    <w:rsid w:val="00942376"/>
    <w:rsid w:val="009424BD"/>
    <w:rsid w:val="009439FA"/>
    <w:rsid w:val="00943E54"/>
    <w:rsid w:val="00944117"/>
    <w:rsid w:val="00944C01"/>
    <w:rsid w:val="009452A5"/>
    <w:rsid w:val="009455A3"/>
    <w:rsid w:val="00945726"/>
    <w:rsid w:val="009457FE"/>
    <w:rsid w:val="00946C68"/>
    <w:rsid w:val="00946E0E"/>
    <w:rsid w:val="0094702B"/>
    <w:rsid w:val="00947D00"/>
    <w:rsid w:val="00950BC6"/>
    <w:rsid w:val="00951B12"/>
    <w:rsid w:val="00951E8D"/>
    <w:rsid w:val="00951F86"/>
    <w:rsid w:val="009520AC"/>
    <w:rsid w:val="0095358A"/>
    <w:rsid w:val="00954782"/>
    <w:rsid w:val="00954988"/>
    <w:rsid w:val="00954BC7"/>
    <w:rsid w:val="009551B9"/>
    <w:rsid w:val="0095553D"/>
    <w:rsid w:val="00955614"/>
    <w:rsid w:val="00955C3F"/>
    <w:rsid w:val="00955F14"/>
    <w:rsid w:val="00956547"/>
    <w:rsid w:val="0095680B"/>
    <w:rsid w:val="00957134"/>
    <w:rsid w:val="009576DA"/>
    <w:rsid w:val="00957E55"/>
    <w:rsid w:val="00957F8A"/>
    <w:rsid w:val="009607D8"/>
    <w:rsid w:val="00960843"/>
    <w:rsid w:val="00960CA2"/>
    <w:rsid w:val="00961BE3"/>
    <w:rsid w:val="00961FB6"/>
    <w:rsid w:val="0096256E"/>
    <w:rsid w:val="00962790"/>
    <w:rsid w:val="00962929"/>
    <w:rsid w:val="0096292A"/>
    <w:rsid w:val="009629D8"/>
    <w:rsid w:val="00962C0D"/>
    <w:rsid w:val="00962CF8"/>
    <w:rsid w:val="00963568"/>
    <w:rsid w:val="00965542"/>
    <w:rsid w:val="009665B2"/>
    <w:rsid w:val="00966A0C"/>
    <w:rsid w:val="00966ABD"/>
    <w:rsid w:val="00966FF9"/>
    <w:rsid w:val="00967037"/>
    <w:rsid w:val="00967FF4"/>
    <w:rsid w:val="00970673"/>
    <w:rsid w:val="00970822"/>
    <w:rsid w:val="00971E63"/>
    <w:rsid w:val="00972030"/>
    <w:rsid w:val="009720AE"/>
    <w:rsid w:val="00972B84"/>
    <w:rsid w:val="00973549"/>
    <w:rsid w:val="009736BB"/>
    <w:rsid w:val="00973B34"/>
    <w:rsid w:val="009742B0"/>
    <w:rsid w:val="00974B88"/>
    <w:rsid w:val="00974C1A"/>
    <w:rsid w:val="00975BAD"/>
    <w:rsid w:val="0097695D"/>
    <w:rsid w:val="00977806"/>
    <w:rsid w:val="0097797F"/>
    <w:rsid w:val="00977F3E"/>
    <w:rsid w:val="00980006"/>
    <w:rsid w:val="00981741"/>
    <w:rsid w:val="009826D8"/>
    <w:rsid w:val="00982E4F"/>
    <w:rsid w:val="009838CC"/>
    <w:rsid w:val="00983AE1"/>
    <w:rsid w:val="00983BC6"/>
    <w:rsid w:val="00984B5F"/>
    <w:rsid w:val="00984F48"/>
    <w:rsid w:val="00984F51"/>
    <w:rsid w:val="00985046"/>
    <w:rsid w:val="009852FB"/>
    <w:rsid w:val="00985992"/>
    <w:rsid w:val="00985BBA"/>
    <w:rsid w:val="00986DD0"/>
    <w:rsid w:val="00986F8A"/>
    <w:rsid w:val="0098734E"/>
    <w:rsid w:val="009873AE"/>
    <w:rsid w:val="0099093B"/>
    <w:rsid w:val="00991115"/>
    <w:rsid w:val="0099191C"/>
    <w:rsid w:val="00992436"/>
    <w:rsid w:val="0099265B"/>
    <w:rsid w:val="009929D1"/>
    <w:rsid w:val="00992CFC"/>
    <w:rsid w:val="00992D69"/>
    <w:rsid w:val="0099387A"/>
    <w:rsid w:val="00993E57"/>
    <w:rsid w:val="00994DBC"/>
    <w:rsid w:val="00994FBB"/>
    <w:rsid w:val="0099538B"/>
    <w:rsid w:val="00995491"/>
    <w:rsid w:val="00995ECC"/>
    <w:rsid w:val="00997018"/>
    <w:rsid w:val="00997E3B"/>
    <w:rsid w:val="009A09BF"/>
    <w:rsid w:val="009A0EAB"/>
    <w:rsid w:val="009A1B74"/>
    <w:rsid w:val="009A3145"/>
    <w:rsid w:val="009A3479"/>
    <w:rsid w:val="009A3574"/>
    <w:rsid w:val="009A3CED"/>
    <w:rsid w:val="009A48D1"/>
    <w:rsid w:val="009A5640"/>
    <w:rsid w:val="009A5770"/>
    <w:rsid w:val="009A5A2E"/>
    <w:rsid w:val="009A6ADB"/>
    <w:rsid w:val="009A6C08"/>
    <w:rsid w:val="009A76E4"/>
    <w:rsid w:val="009B0942"/>
    <w:rsid w:val="009B0C76"/>
    <w:rsid w:val="009B1D3D"/>
    <w:rsid w:val="009B26A8"/>
    <w:rsid w:val="009B28AC"/>
    <w:rsid w:val="009B3009"/>
    <w:rsid w:val="009B3078"/>
    <w:rsid w:val="009B3708"/>
    <w:rsid w:val="009B44BB"/>
    <w:rsid w:val="009B4E47"/>
    <w:rsid w:val="009B53F2"/>
    <w:rsid w:val="009B5475"/>
    <w:rsid w:val="009B55AE"/>
    <w:rsid w:val="009B571A"/>
    <w:rsid w:val="009B5D35"/>
    <w:rsid w:val="009B6476"/>
    <w:rsid w:val="009B6870"/>
    <w:rsid w:val="009B7BD2"/>
    <w:rsid w:val="009B7D63"/>
    <w:rsid w:val="009C075F"/>
    <w:rsid w:val="009C0A1F"/>
    <w:rsid w:val="009C12E6"/>
    <w:rsid w:val="009C20D8"/>
    <w:rsid w:val="009C22BC"/>
    <w:rsid w:val="009C2496"/>
    <w:rsid w:val="009C25CC"/>
    <w:rsid w:val="009C262C"/>
    <w:rsid w:val="009C2DF4"/>
    <w:rsid w:val="009C2FE4"/>
    <w:rsid w:val="009C320E"/>
    <w:rsid w:val="009C3452"/>
    <w:rsid w:val="009C386F"/>
    <w:rsid w:val="009C3B78"/>
    <w:rsid w:val="009C581D"/>
    <w:rsid w:val="009C58D6"/>
    <w:rsid w:val="009C5F15"/>
    <w:rsid w:val="009C69A6"/>
    <w:rsid w:val="009C6A91"/>
    <w:rsid w:val="009C7EB5"/>
    <w:rsid w:val="009D03BF"/>
    <w:rsid w:val="009D0B38"/>
    <w:rsid w:val="009D0C13"/>
    <w:rsid w:val="009D0C19"/>
    <w:rsid w:val="009D2002"/>
    <w:rsid w:val="009D2793"/>
    <w:rsid w:val="009D2A8B"/>
    <w:rsid w:val="009D2D79"/>
    <w:rsid w:val="009D3952"/>
    <w:rsid w:val="009D3BEB"/>
    <w:rsid w:val="009D4746"/>
    <w:rsid w:val="009D4972"/>
    <w:rsid w:val="009D59CB"/>
    <w:rsid w:val="009D59E3"/>
    <w:rsid w:val="009D5DF4"/>
    <w:rsid w:val="009D6C77"/>
    <w:rsid w:val="009D6CB4"/>
    <w:rsid w:val="009E0230"/>
    <w:rsid w:val="009E045A"/>
    <w:rsid w:val="009E0F1B"/>
    <w:rsid w:val="009E1326"/>
    <w:rsid w:val="009E13AC"/>
    <w:rsid w:val="009E16A2"/>
    <w:rsid w:val="009E175A"/>
    <w:rsid w:val="009E185A"/>
    <w:rsid w:val="009E213B"/>
    <w:rsid w:val="009E21B0"/>
    <w:rsid w:val="009E26D8"/>
    <w:rsid w:val="009E299B"/>
    <w:rsid w:val="009E2C48"/>
    <w:rsid w:val="009E2DA2"/>
    <w:rsid w:val="009E315E"/>
    <w:rsid w:val="009E3408"/>
    <w:rsid w:val="009E3415"/>
    <w:rsid w:val="009E42A7"/>
    <w:rsid w:val="009E4590"/>
    <w:rsid w:val="009E4A31"/>
    <w:rsid w:val="009E566E"/>
    <w:rsid w:val="009E751C"/>
    <w:rsid w:val="009E7B1C"/>
    <w:rsid w:val="009E7B46"/>
    <w:rsid w:val="009F021B"/>
    <w:rsid w:val="009F0F93"/>
    <w:rsid w:val="009F19A3"/>
    <w:rsid w:val="009F1D59"/>
    <w:rsid w:val="009F2391"/>
    <w:rsid w:val="009F2FCE"/>
    <w:rsid w:val="009F3153"/>
    <w:rsid w:val="009F33BD"/>
    <w:rsid w:val="009F35ED"/>
    <w:rsid w:val="009F47F8"/>
    <w:rsid w:val="009F4841"/>
    <w:rsid w:val="009F4947"/>
    <w:rsid w:val="009F4F4C"/>
    <w:rsid w:val="009F4F5B"/>
    <w:rsid w:val="009F5087"/>
    <w:rsid w:val="009F54A8"/>
    <w:rsid w:val="009F5B94"/>
    <w:rsid w:val="009F6631"/>
    <w:rsid w:val="009F680C"/>
    <w:rsid w:val="009F683E"/>
    <w:rsid w:val="009F7F59"/>
    <w:rsid w:val="00A004AF"/>
    <w:rsid w:val="00A00564"/>
    <w:rsid w:val="00A00639"/>
    <w:rsid w:val="00A00BBB"/>
    <w:rsid w:val="00A00ED3"/>
    <w:rsid w:val="00A014E9"/>
    <w:rsid w:val="00A01C28"/>
    <w:rsid w:val="00A01F3B"/>
    <w:rsid w:val="00A0249C"/>
    <w:rsid w:val="00A024FB"/>
    <w:rsid w:val="00A02527"/>
    <w:rsid w:val="00A02A6E"/>
    <w:rsid w:val="00A02B72"/>
    <w:rsid w:val="00A03490"/>
    <w:rsid w:val="00A03DDF"/>
    <w:rsid w:val="00A03FEF"/>
    <w:rsid w:val="00A04D89"/>
    <w:rsid w:val="00A04DFD"/>
    <w:rsid w:val="00A0588E"/>
    <w:rsid w:val="00A06006"/>
    <w:rsid w:val="00A0650B"/>
    <w:rsid w:val="00A06C5A"/>
    <w:rsid w:val="00A0706D"/>
    <w:rsid w:val="00A078D6"/>
    <w:rsid w:val="00A07D2E"/>
    <w:rsid w:val="00A07DCF"/>
    <w:rsid w:val="00A10D58"/>
    <w:rsid w:val="00A110BD"/>
    <w:rsid w:val="00A11818"/>
    <w:rsid w:val="00A12F2A"/>
    <w:rsid w:val="00A13E53"/>
    <w:rsid w:val="00A1414C"/>
    <w:rsid w:val="00A143C1"/>
    <w:rsid w:val="00A146D1"/>
    <w:rsid w:val="00A14A23"/>
    <w:rsid w:val="00A14CE1"/>
    <w:rsid w:val="00A16343"/>
    <w:rsid w:val="00A16351"/>
    <w:rsid w:val="00A17696"/>
    <w:rsid w:val="00A17902"/>
    <w:rsid w:val="00A21197"/>
    <w:rsid w:val="00A211E0"/>
    <w:rsid w:val="00A214E7"/>
    <w:rsid w:val="00A21FDD"/>
    <w:rsid w:val="00A22732"/>
    <w:rsid w:val="00A22914"/>
    <w:rsid w:val="00A2313F"/>
    <w:rsid w:val="00A2352D"/>
    <w:rsid w:val="00A237ED"/>
    <w:rsid w:val="00A23E7C"/>
    <w:rsid w:val="00A24045"/>
    <w:rsid w:val="00A24266"/>
    <w:rsid w:val="00A245E9"/>
    <w:rsid w:val="00A24B46"/>
    <w:rsid w:val="00A26730"/>
    <w:rsid w:val="00A26768"/>
    <w:rsid w:val="00A27408"/>
    <w:rsid w:val="00A305E9"/>
    <w:rsid w:val="00A308AC"/>
    <w:rsid w:val="00A32739"/>
    <w:rsid w:val="00A34A93"/>
    <w:rsid w:val="00A3588B"/>
    <w:rsid w:val="00A358B3"/>
    <w:rsid w:val="00A3598C"/>
    <w:rsid w:val="00A35CA6"/>
    <w:rsid w:val="00A361A1"/>
    <w:rsid w:val="00A36D0B"/>
    <w:rsid w:val="00A36D15"/>
    <w:rsid w:val="00A37154"/>
    <w:rsid w:val="00A37630"/>
    <w:rsid w:val="00A378BA"/>
    <w:rsid w:val="00A4010F"/>
    <w:rsid w:val="00A40DA5"/>
    <w:rsid w:val="00A40F21"/>
    <w:rsid w:val="00A410C0"/>
    <w:rsid w:val="00A412CD"/>
    <w:rsid w:val="00A41906"/>
    <w:rsid w:val="00A41AE6"/>
    <w:rsid w:val="00A4246E"/>
    <w:rsid w:val="00A42662"/>
    <w:rsid w:val="00A42ECA"/>
    <w:rsid w:val="00A42EF5"/>
    <w:rsid w:val="00A44074"/>
    <w:rsid w:val="00A443C6"/>
    <w:rsid w:val="00A44E81"/>
    <w:rsid w:val="00A450DF"/>
    <w:rsid w:val="00A47674"/>
    <w:rsid w:val="00A4795D"/>
    <w:rsid w:val="00A50804"/>
    <w:rsid w:val="00A50D57"/>
    <w:rsid w:val="00A50EDA"/>
    <w:rsid w:val="00A512B9"/>
    <w:rsid w:val="00A5144A"/>
    <w:rsid w:val="00A516E1"/>
    <w:rsid w:val="00A52CFF"/>
    <w:rsid w:val="00A531F5"/>
    <w:rsid w:val="00A53388"/>
    <w:rsid w:val="00A54546"/>
    <w:rsid w:val="00A55005"/>
    <w:rsid w:val="00A55839"/>
    <w:rsid w:val="00A55A43"/>
    <w:rsid w:val="00A568F9"/>
    <w:rsid w:val="00A56A9F"/>
    <w:rsid w:val="00A578AC"/>
    <w:rsid w:val="00A5794E"/>
    <w:rsid w:val="00A60261"/>
    <w:rsid w:val="00A605E4"/>
    <w:rsid w:val="00A60A66"/>
    <w:rsid w:val="00A61369"/>
    <w:rsid w:val="00A617ED"/>
    <w:rsid w:val="00A6183D"/>
    <w:rsid w:val="00A62440"/>
    <w:rsid w:val="00A62CF9"/>
    <w:rsid w:val="00A62D64"/>
    <w:rsid w:val="00A634FB"/>
    <w:rsid w:val="00A64081"/>
    <w:rsid w:val="00A64920"/>
    <w:rsid w:val="00A65275"/>
    <w:rsid w:val="00A65452"/>
    <w:rsid w:val="00A65C4E"/>
    <w:rsid w:val="00A66A43"/>
    <w:rsid w:val="00A67480"/>
    <w:rsid w:val="00A678F0"/>
    <w:rsid w:val="00A67C0E"/>
    <w:rsid w:val="00A70DD4"/>
    <w:rsid w:val="00A71186"/>
    <w:rsid w:val="00A7118E"/>
    <w:rsid w:val="00A725C6"/>
    <w:rsid w:val="00A737E4"/>
    <w:rsid w:val="00A73C17"/>
    <w:rsid w:val="00A73CFD"/>
    <w:rsid w:val="00A74441"/>
    <w:rsid w:val="00A74476"/>
    <w:rsid w:val="00A745BE"/>
    <w:rsid w:val="00A7584E"/>
    <w:rsid w:val="00A75D33"/>
    <w:rsid w:val="00A75F0B"/>
    <w:rsid w:val="00A76366"/>
    <w:rsid w:val="00A763C3"/>
    <w:rsid w:val="00A766C4"/>
    <w:rsid w:val="00A76F6E"/>
    <w:rsid w:val="00A77D1E"/>
    <w:rsid w:val="00A77DA2"/>
    <w:rsid w:val="00A81A6C"/>
    <w:rsid w:val="00A82D75"/>
    <w:rsid w:val="00A82E96"/>
    <w:rsid w:val="00A831C1"/>
    <w:rsid w:val="00A833FE"/>
    <w:rsid w:val="00A8368A"/>
    <w:rsid w:val="00A836EA"/>
    <w:rsid w:val="00A83AAF"/>
    <w:rsid w:val="00A83B92"/>
    <w:rsid w:val="00A83C11"/>
    <w:rsid w:val="00A847DA"/>
    <w:rsid w:val="00A84CD9"/>
    <w:rsid w:val="00A85530"/>
    <w:rsid w:val="00A85630"/>
    <w:rsid w:val="00A858F8"/>
    <w:rsid w:val="00A866C2"/>
    <w:rsid w:val="00A86A76"/>
    <w:rsid w:val="00A86C20"/>
    <w:rsid w:val="00A87637"/>
    <w:rsid w:val="00A87AAB"/>
    <w:rsid w:val="00A87B32"/>
    <w:rsid w:val="00A87F63"/>
    <w:rsid w:val="00A903F1"/>
    <w:rsid w:val="00A90A35"/>
    <w:rsid w:val="00A90BC2"/>
    <w:rsid w:val="00A90BC8"/>
    <w:rsid w:val="00A9153F"/>
    <w:rsid w:val="00A919A7"/>
    <w:rsid w:val="00A919B0"/>
    <w:rsid w:val="00A91C9F"/>
    <w:rsid w:val="00A91E3E"/>
    <w:rsid w:val="00A9232D"/>
    <w:rsid w:val="00A92411"/>
    <w:rsid w:val="00A928F3"/>
    <w:rsid w:val="00A92DC3"/>
    <w:rsid w:val="00A92FA0"/>
    <w:rsid w:val="00A93274"/>
    <w:rsid w:val="00A938EB"/>
    <w:rsid w:val="00A9593B"/>
    <w:rsid w:val="00A95DCA"/>
    <w:rsid w:val="00A95F4E"/>
    <w:rsid w:val="00A962A2"/>
    <w:rsid w:val="00A966AD"/>
    <w:rsid w:val="00A972E6"/>
    <w:rsid w:val="00A97A76"/>
    <w:rsid w:val="00AA0480"/>
    <w:rsid w:val="00AA0ECE"/>
    <w:rsid w:val="00AA13CF"/>
    <w:rsid w:val="00AA16FD"/>
    <w:rsid w:val="00AA1BE3"/>
    <w:rsid w:val="00AA218B"/>
    <w:rsid w:val="00AA2C23"/>
    <w:rsid w:val="00AA34B3"/>
    <w:rsid w:val="00AA3DA5"/>
    <w:rsid w:val="00AA4075"/>
    <w:rsid w:val="00AA49F2"/>
    <w:rsid w:val="00AA53F2"/>
    <w:rsid w:val="00AA5418"/>
    <w:rsid w:val="00AA566B"/>
    <w:rsid w:val="00AA683A"/>
    <w:rsid w:val="00AA7500"/>
    <w:rsid w:val="00AA75AE"/>
    <w:rsid w:val="00AA7979"/>
    <w:rsid w:val="00AB1532"/>
    <w:rsid w:val="00AB1D26"/>
    <w:rsid w:val="00AB1FDD"/>
    <w:rsid w:val="00AB224D"/>
    <w:rsid w:val="00AB286B"/>
    <w:rsid w:val="00AB2C93"/>
    <w:rsid w:val="00AB31A3"/>
    <w:rsid w:val="00AB3295"/>
    <w:rsid w:val="00AB337C"/>
    <w:rsid w:val="00AB3697"/>
    <w:rsid w:val="00AB4A05"/>
    <w:rsid w:val="00AB4AF4"/>
    <w:rsid w:val="00AB4BF0"/>
    <w:rsid w:val="00AB5D8B"/>
    <w:rsid w:val="00AB66F4"/>
    <w:rsid w:val="00AB6765"/>
    <w:rsid w:val="00AB69C0"/>
    <w:rsid w:val="00AB6BFE"/>
    <w:rsid w:val="00AB7F24"/>
    <w:rsid w:val="00AC010E"/>
    <w:rsid w:val="00AC0182"/>
    <w:rsid w:val="00AC038C"/>
    <w:rsid w:val="00AC03B3"/>
    <w:rsid w:val="00AC0FFE"/>
    <w:rsid w:val="00AC126F"/>
    <w:rsid w:val="00AC1317"/>
    <w:rsid w:val="00AC1936"/>
    <w:rsid w:val="00AC1B9D"/>
    <w:rsid w:val="00AC322C"/>
    <w:rsid w:val="00AC3240"/>
    <w:rsid w:val="00AC33FE"/>
    <w:rsid w:val="00AC3933"/>
    <w:rsid w:val="00AC3CA3"/>
    <w:rsid w:val="00AC40BC"/>
    <w:rsid w:val="00AC47E0"/>
    <w:rsid w:val="00AC4F2F"/>
    <w:rsid w:val="00AC5908"/>
    <w:rsid w:val="00AC5A87"/>
    <w:rsid w:val="00AC664E"/>
    <w:rsid w:val="00AC666D"/>
    <w:rsid w:val="00AD0619"/>
    <w:rsid w:val="00AD0FAF"/>
    <w:rsid w:val="00AD11DD"/>
    <w:rsid w:val="00AD1E12"/>
    <w:rsid w:val="00AD2090"/>
    <w:rsid w:val="00AD2E64"/>
    <w:rsid w:val="00AD332F"/>
    <w:rsid w:val="00AD35FF"/>
    <w:rsid w:val="00AD3918"/>
    <w:rsid w:val="00AD3D7F"/>
    <w:rsid w:val="00AD3D8F"/>
    <w:rsid w:val="00AD411B"/>
    <w:rsid w:val="00AD44F7"/>
    <w:rsid w:val="00AD492F"/>
    <w:rsid w:val="00AD5390"/>
    <w:rsid w:val="00AD5DFF"/>
    <w:rsid w:val="00AD622C"/>
    <w:rsid w:val="00AD7D9A"/>
    <w:rsid w:val="00AE000C"/>
    <w:rsid w:val="00AE00B0"/>
    <w:rsid w:val="00AE04A3"/>
    <w:rsid w:val="00AE0850"/>
    <w:rsid w:val="00AE1458"/>
    <w:rsid w:val="00AE154B"/>
    <w:rsid w:val="00AE237B"/>
    <w:rsid w:val="00AE27FD"/>
    <w:rsid w:val="00AE2ED4"/>
    <w:rsid w:val="00AE317C"/>
    <w:rsid w:val="00AE3255"/>
    <w:rsid w:val="00AE3A4D"/>
    <w:rsid w:val="00AE3AFD"/>
    <w:rsid w:val="00AE3D8E"/>
    <w:rsid w:val="00AE3F3D"/>
    <w:rsid w:val="00AE40AD"/>
    <w:rsid w:val="00AE40E7"/>
    <w:rsid w:val="00AE46FE"/>
    <w:rsid w:val="00AE5263"/>
    <w:rsid w:val="00AE544B"/>
    <w:rsid w:val="00AE5B16"/>
    <w:rsid w:val="00AE5FBB"/>
    <w:rsid w:val="00AE6B4D"/>
    <w:rsid w:val="00AE727C"/>
    <w:rsid w:val="00AE79EB"/>
    <w:rsid w:val="00AF17AE"/>
    <w:rsid w:val="00AF1958"/>
    <w:rsid w:val="00AF1D6B"/>
    <w:rsid w:val="00AF1EED"/>
    <w:rsid w:val="00AF234E"/>
    <w:rsid w:val="00AF2E3C"/>
    <w:rsid w:val="00AF3572"/>
    <w:rsid w:val="00AF3DDE"/>
    <w:rsid w:val="00AF5BBD"/>
    <w:rsid w:val="00AF730E"/>
    <w:rsid w:val="00B015EC"/>
    <w:rsid w:val="00B01D0C"/>
    <w:rsid w:val="00B023DA"/>
    <w:rsid w:val="00B0375B"/>
    <w:rsid w:val="00B03C96"/>
    <w:rsid w:val="00B03E50"/>
    <w:rsid w:val="00B03E88"/>
    <w:rsid w:val="00B043AC"/>
    <w:rsid w:val="00B05263"/>
    <w:rsid w:val="00B058F7"/>
    <w:rsid w:val="00B05B26"/>
    <w:rsid w:val="00B06BC4"/>
    <w:rsid w:val="00B07A33"/>
    <w:rsid w:val="00B07CAF"/>
    <w:rsid w:val="00B07F51"/>
    <w:rsid w:val="00B10A01"/>
    <w:rsid w:val="00B10FC6"/>
    <w:rsid w:val="00B11CC5"/>
    <w:rsid w:val="00B1245D"/>
    <w:rsid w:val="00B12740"/>
    <w:rsid w:val="00B131FC"/>
    <w:rsid w:val="00B138F0"/>
    <w:rsid w:val="00B13ED4"/>
    <w:rsid w:val="00B14520"/>
    <w:rsid w:val="00B14A90"/>
    <w:rsid w:val="00B15499"/>
    <w:rsid w:val="00B1585E"/>
    <w:rsid w:val="00B15DB0"/>
    <w:rsid w:val="00B15F5A"/>
    <w:rsid w:val="00B1604E"/>
    <w:rsid w:val="00B175E5"/>
    <w:rsid w:val="00B177D2"/>
    <w:rsid w:val="00B178B1"/>
    <w:rsid w:val="00B17B4D"/>
    <w:rsid w:val="00B2288F"/>
    <w:rsid w:val="00B23153"/>
    <w:rsid w:val="00B2322F"/>
    <w:rsid w:val="00B2357E"/>
    <w:rsid w:val="00B23FCA"/>
    <w:rsid w:val="00B2418C"/>
    <w:rsid w:val="00B24537"/>
    <w:rsid w:val="00B245DD"/>
    <w:rsid w:val="00B2468A"/>
    <w:rsid w:val="00B24B62"/>
    <w:rsid w:val="00B25709"/>
    <w:rsid w:val="00B25914"/>
    <w:rsid w:val="00B25C44"/>
    <w:rsid w:val="00B26176"/>
    <w:rsid w:val="00B26220"/>
    <w:rsid w:val="00B2642D"/>
    <w:rsid w:val="00B266C8"/>
    <w:rsid w:val="00B26A7B"/>
    <w:rsid w:val="00B27885"/>
    <w:rsid w:val="00B27C83"/>
    <w:rsid w:val="00B27D82"/>
    <w:rsid w:val="00B317C0"/>
    <w:rsid w:val="00B317EC"/>
    <w:rsid w:val="00B31A1C"/>
    <w:rsid w:val="00B321A7"/>
    <w:rsid w:val="00B32202"/>
    <w:rsid w:val="00B323EE"/>
    <w:rsid w:val="00B32B7C"/>
    <w:rsid w:val="00B32E29"/>
    <w:rsid w:val="00B32EF1"/>
    <w:rsid w:val="00B33B64"/>
    <w:rsid w:val="00B33EC6"/>
    <w:rsid w:val="00B34988"/>
    <w:rsid w:val="00B34A98"/>
    <w:rsid w:val="00B35328"/>
    <w:rsid w:val="00B35BCD"/>
    <w:rsid w:val="00B35F15"/>
    <w:rsid w:val="00B365D1"/>
    <w:rsid w:val="00B36F52"/>
    <w:rsid w:val="00B3752B"/>
    <w:rsid w:val="00B37ECB"/>
    <w:rsid w:val="00B4036B"/>
    <w:rsid w:val="00B40666"/>
    <w:rsid w:val="00B40C7F"/>
    <w:rsid w:val="00B419AE"/>
    <w:rsid w:val="00B42065"/>
    <w:rsid w:val="00B43002"/>
    <w:rsid w:val="00B43C42"/>
    <w:rsid w:val="00B449FB"/>
    <w:rsid w:val="00B45AB4"/>
    <w:rsid w:val="00B468DE"/>
    <w:rsid w:val="00B47EA2"/>
    <w:rsid w:val="00B503D1"/>
    <w:rsid w:val="00B5054B"/>
    <w:rsid w:val="00B5071C"/>
    <w:rsid w:val="00B5135F"/>
    <w:rsid w:val="00B518FB"/>
    <w:rsid w:val="00B52D95"/>
    <w:rsid w:val="00B5314B"/>
    <w:rsid w:val="00B536E7"/>
    <w:rsid w:val="00B53E99"/>
    <w:rsid w:val="00B542AF"/>
    <w:rsid w:val="00B54830"/>
    <w:rsid w:val="00B55830"/>
    <w:rsid w:val="00B55F01"/>
    <w:rsid w:val="00B56219"/>
    <w:rsid w:val="00B56639"/>
    <w:rsid w:val="00B566A6"/>
    <w:rsid w:val="00B574FA"/>
    <w:rsid w:val="00B57528"/>
    <w:rsid w:val="00B57BEB"/>
    <w:rsid w:val="00B6043A"/>
    <w:rsid w:val="00B61AF1"/>
    <w:rsid w:val="00B61FCE"/>
    <w:rsid w:val="00B622B6"/>
    <w:rsid w:val="00B62E54"/>
    <w:rsid w:val="00B62F63"/>
    <w:rsid w:val="00B630C9"/>
    <w:rsid w:val="00B632DF"/>
    <w:rsid w:val="00B63548"/>
    <w:rsid w:val="00B6381B"/>
    <w:rsid w:val="00B639CB"/>
    <w:rsid w:val="00B63BFB"/>
    <w:rsid w:val="00B64340"/>
    <w:rsid w:val="00B64429"/>
    <w:rsid w:val="00B64BB1"/>
    <w:rsid w:val="00B65075"/>
    <w:rsid w:val="00B660B5"/>
    <w:rsid w:val="00B66121"/>
    <w:rsid w:val="00B6616A"/>
    <w:rsid w:val="00B6684F"/>
    <w:rsid w:val="00B66E10"/>
    <w:rsid w:val="00B672D1"/>
    <w:rsid w:val="00B678A3"/>
    <w:rsid w:val="00B67ED2"/>
    <w:rsid w:val="00B70304"/>
    <w:rsid w:val="00B70F86"/>
    <w:rsid w:val="00B71254"/>
    <w:rsid w:val="00B71ABD"/>
    <w:rsid w:val="00B71D85"/>
    <w:rsid w:val="00B722A6"/>
    <w:rsid w:val="00B72D18"/>
    <w:rsid w:val="00B733EC"/>
    <w:rsid w:val="00B736E7"/>
    <w:rsid w:val="00B73D6F"/>
    <w:rsid w:val="00B743F2"/>
    <w:rsid w:val="00B75A9A"/>
    <w:rsid w:val="00B75C6A"/>
    <w:rsid w:val="00B76959"/>
    <w:rsid w:val="00B76F8D"/>
    <w:rsid w:val="00B779C6"/>
    <w:rsid w:val="00B80320"/>
    <w:rsid w:val="00B815B0"/>
    <w:rsid w:val="00B81799"/>
    <w:rsid w:val="00B8242D"/>
    <w:rsid w:val="00B82E7A"/>
    <w:rsid w:val="00B83418"/>
    <w:rsid w:val="00B838C0"/>
    <w:rsid w:val="00B839BA"/>
    <w:rsid w:val="00B83E8B"/>
    <w:rsid w:val="00B83EE2"/>
    <w:rsid w:val="00B84146"/>
    <w:rsid w:val="00B84315"/>
    <w:rsid w:val="00B8470F"/>
    <w:rsid w:val="00B85091"/>
    <w:rsid w:val="00B854D1"/>
    <w:rsid w:val="00B8567D"/>
    <w:rsid w:val="00B86C65"/>
    <w:rsid w:val="00B91246"/>
    <w:rsid w:val="00B9145A"/>
    <w:rsid w:val="00B9174A"/>
    <w:rsid w:val="00B91B1A"/>
    <w:rsid w:val="00B91F6F"/>
    <w:rsid w:val="00B937B9"/>
    <w:rsid w:val="00B93E47"/>
    <w:rsid w:val="00B93EC4"/>
    <w:rsid w:val="00B9555F"/>
    <w:rsid w:val="00B959B3"/>
    <w:rsid w:val="00B95D14"/>
    <w:rsid w:val="00B96025"/>
    <w:rsid w:val="00B96533"/>
    <w:rsid w:val="00B96EF5"/>
    <w:rsid w:val="00B9712E"/>
    <w:rsid w:val="00B9790B"/>
    <w:rsid w:val="00B97D35"/>
    <w:rsid w:val="00BA051F"/>
    <w:rsid w:val="00BA0703"/>
    <w:rsid w:val="00BA0B6D"/>
    <w:rsid w:val="00BA0C22"/>
    <w:rsid w:val="00BA1374"/>
    <w:rsid w:val="00BA1902"/>
    <w:rsid w:val="00BA1E15"/>
    <w:rsid w:val="00BA1F28"/>
    <w:rsid w:val="00BA1FC3"/>
    <w:rsid w:val="00BA1FFB"/>
    <w:rsid w:val="00BA2016"/>
    <w:rsid w:val="00BA205A"/>
    <w:rsid w:val="00BA2E0D"/>
    <w:rsid w:val="00BA3D85"/>
    <w:rsid w:val="00BA3E3C"/>
    <w:rsid w:val="00BA4060"/>
    <w:rsid w:val="00BA47E9"/>
    <w:rsid w:val="00BA508C"/>
    <w:rsid w:val="00BA51D1"/>
    <w:rsid w:val="00BA53A1"/>
    <w:rsid w:val="00BA6C51"/>
    <w:rsid w:val="00BA7ACD"/>
    <w:rsid w:val="00BA7C8D"/>
    <w:rsid w:val="00BB028E"/>
    <w:rsid w:val="00BB0F7D"/>
    <w:rsid w:val="00BB14FB"/>
    <w:rsid w:val="00BB2BFC"/>
    <w:rsid w:val="00BB475C"/>
    <w:rsid w:val="00BB4B64"/>
    <w:rsid w:val="00BB578F"/>
    <w:rsid w:val="00BB6854"/>
    <w:rsid w:val="00BB6C8F"/>
    <w:rsid w:val="00BB6DE1"/>
    <w:rsid w:val="00BB72DA"/>
    <w:rsid w:val="00BC0216"/>
    <w:rsid w:val="00BC0A60"/>
    <w:rsid w:val="00BC0C1D"/>
    <w:rsid w:val="00BC1651"/>
    <w:rsid w:val="00BC2115"/>
    <w:rsid w:val="00BC263C"/>
    <w:rsid w:val="00BC27D5"/>
    <w:rsid w:val="00BC37EF"/>
    <w:rsid w:val="00BC3861"/>
    <w:rsid w:val="00BC4FD4"/>
    <w:rsid w:val="00BC5850"/>
    <w:rsid w:val="00BC5C4B"/>
    <w:rsid w:val="00BC7256"/>
    <w:rsid w:val="00BC7B32"/>
    <w:rsid w:val="00BD1C47"/>
    <w:rsid w:val="00BD2034"/>
    <w:rsid w:val="00BD3021"/>
    <w:rsid w:val="00BD3155"/>
    <w:rsid w:val="00BD321C"/>
    <w:rsid w:val="00BD3311"/>
    <w:rsid w:val="00BD43ED"/>
    <w:rsid w:val="00BD453D"/>
    <w:rsid w:val="00BD45AB"/>
    <w:rsid w:val="00BD4844"/>
    <w:rsid w:val="00BD4DFB"/>
    <w:rsid w:val="00BD50D6"/>
    <w:rsid w:val="00BD5436"/>
    <w:rsid w:val="00BD5681"/>
    <w:rsid w:val="00BD5907"/>
    <w:rsid w:val="00BD61CE"/>
    <w:rsid w:val="00BD62A7"/>
    <w:rsid w:val="00BD745D"/>
    <w:rsid w:val="00BD763C"/>
    <w:rsid w:val="00BD7823"/>
    <w:rsid w:val="00BD78EC"/>
    <w:rsid w:val="00BD7F3D"/>
    <w:rsid w:val="00BE05CE"/>
    <w:rsid w:val="00BE0A56"/>
    <w:rsid w:val="00BE18F6"/>
    <w:rsid w:val="00BE1E70"/>
    <w:rsid w:val="00BE26A8"/>
    <w:rsid w:val="00BE447F"/>
    <w:rsid w:val="00BE45F2"/>
    <w:rsid w:val="00BE4D5D"/>
    <w:rsid w:val="00BE5FE9"/>
    <w:rsid w:val="00BE6257"/>
    <w:rsid w:val="00BE6703"/>
    <w:rsid w:val="00BE6F00"/>
    <w:rsid w:val="00BE7066"/>
    <w:rsid w:val="00BF0271"/>
    <w:rsid w:val="00BF0A07"/>
    <w:rsid w:val="00BF0EB2"/>
    <w:rsid w:val="00BF0F33"/>
    <w:rsid w:val="00BF12F5"/>
    <w:rsid w:val="00BF303C"/>
    <w:rsid w:val="00BF3B93"/>
    <w:rsid w:val="00BF41A5"/>
    <w:rsid w:val="00BF4684"/>
    <w:rsid w:val="00BF4E66"/>
    <w:rsid w:val="00BF4FD6"/>
    <w:rsid w:val="00BF5468"/>
    <w:rsid w:val="00BF5DFF"/>
    <w:rsid w:val="00BF6925"/>
    <w:rsid w:val="00BF730E"/>
    <w:rsid w:val="00BF7E20"/>
    <w:rsid w:val="00C00037"/>
    <w:rsid w:val="00C00342"/>
    <w:rsid w:val="00C00E64"/>
    <w:rsid w:val="00C01989"/>
    <w:rsid w:val="00C02629"/>
    <w:rsid w:val="00C0480C"/>
    <w:rsid w:val="00C052AF"/>
    <w:rsid w:val="00C05659"/>
    <w:rsid w:val="00C05909"/>
    <w:rsid w:val="00C05AB7"/>
    <w:rsid w:val="00C063B6"/>
    <w:rsid w:val="00C06A3D"/>
    <w:rsid w:val="00C07078"/>
    <w:rsid w:val="00C073EE"/>
    <w:rsid w:val="00C07948"/>
    <w:rsid w:val="00C07AC4"/>
    <w:rsid w:val="00C07ADE"/>
    <w:rsid w:val="00C07CBD"/>
    <w:rsid w:val="00C07DE1"/>
    <w:rsid w:val="00C10268"/>
    <w:rsid w:val="00C106ED"/>
    <w:rsid w:val="00C1120E"/>
    <w:rsid w:val="00C11B69"/>
    <w:rsid w:val="00C12568"/>
    <w:rsid w:val="00C1256B"/>
    <w:rsid w:val="00C12B2B"/>
    <w:rsid w:val="00C12B76"/>
    <w:rsid w:val="00C12DA7"/>
    <w:rsid w:val="00C14D4B"/>
    <w:rsid w:val="00C14F88"/>
    <w:rsid w:val="00C156FC"/>
    <w:rsid w:val="00C15C0F"/>
    <w:rsid w:val="00C15E87"/>
    <w:rsid w:val="00C16244"/>
    <w:rsid w:val="00C1649D"/>
    <w:rsid w:val="00C1661D"/>
    <w:rsid w:val="00C16938"/>
    <w:rsid w:val="00C16C7D"/>
    <w:rsid w:val="00C177B7"/>
    <w:rsid w:val="00C2005F"/>
    <w:rsid w:val="00C20227"/>
    <w:rsid w:val="00C203F3"/>
    <w:rsid w:val="00C23797"/>
    <w:rsid w:val="00C23A1D"/>
    <w:rsid w:val="00C2423E"/>
    <w:rsid w:val="00C2497A"/>
    <w:rsid w:val="00C25CAC"/>
    <w:rsid w:val="00C26083"/>
    <w:rsid w:val="00C26388"/>
    <w:rsid w:val="00C268BC"/>
    <w:rsid w:val="00C273E1"/>
    <w:rsid w:val="00C27840"/>
    <w:rsid w:val="00C279E4"/>
    <w:rsid w:val="00C279E5"/>
    <w:rsid w:val="00C27B8F"/>
    <w:rsid w:val="00C27C0D"/>
    <w:rsid w:val="00C27FE7"/>
    <w:rsid w:val="00C30177"/>
    <w:rsid w:val="00C303C6"/>
    <w:rsid w:val="00C3063C"/>
    <w:rsid w:val="00C31072"/>
    <w:rsid w:val="00C31078"/>
    <w:rsid w:val="00C31B27"/>
    <w:rsid w:val="00C31E85"/>
    <w:rsid w:val="00C31ED5"/>
    <w:rsid w:val="00C32138"/>
    <w:rsid w:val="00C32D09"/>
    <w:rsid w:val="00C32E81"/>
    <w:rsid w:val="00C3311A"/>
    <w:rsid w:val="00C3327D"/>
    <w:rsid w:val="00C33456"/>
    <w:rsid w:val="00C338FF"/>
    <w:rsid w:val="00C33A0D"/>
    <w:rsid w:val="00C33C3E"/>
    <w:rsid w:val="00C366AB"/>
    <w:rsid w:val="00C367AB"/>
    <w:rsid w:val="00C36A29"/>
    <w:rsid w:val="00C36E69"/>
    <w:rsid w:val="00C37C88"/>
    <w:rsid w:val="00C37D1F"/>
    <w:rsid w:val="00C40570"/>
    <w:rsid w:val="00C41352"/>
    <w:rsid w:val="00C41B11"/>
    <w:rsid w:val="00C41F8A"/>
    <w:rsid w:val="00C420DB"/>
    <w:rsid w:val="00C425C9"/>
    <w:rsid w:val="00C42627"/>
    <w:rsid w:val="00C428A4"/>
    <w:rsid w:val="00C42DE9"/>
    <w:rsid w:val="00C43BB4"/>
    <w:rsid w:val="00C43E4C"/>
    <w:rsid w:val="00C443E9"/>
    <w:rsid w:val="00C44652"/>
    <w:rsid w:val="00C44A11"/>
    <w:rsid w:val="00C44D2E"/>
    <w:rsid w:val="00C45061"/>
    <w:rsid w:val="00C45A9A"/>
    <w:rsid w:val="00C46472"/>
    <w:rsid w:val="00C466AB"/>
    <w:rsid w:val="00C46A55"/>
    <w:rsid w:val="00C471D0"/>
    <w:rsid w:val="00C4743B"/>
    <w:rsid w:val="00C475E7"/>
    <w:rsid w:val="00C5144B"/>
    <w:rsid w:val="00C514B1"/>
    <w:rsid w:val="00C523D2"/>
    <w:rsid w:val="00C5283B"/>
    <w:rsid w:val="00C529E0"/>
    <w:rsid w:val="00C537BC"/>
    <w:rsid w:val="00C53A76"/>
    <w:rsid w:val="00C53B8B"/>
    <w:rsid w:val="00C5404B"/>
    <w:rsid w:val="00C54436"/>
    <w:rsid w:val="00C5548F"/>
    <w:rsid w:val="00C55BD0"/>
    <w:rsid w:val="00C56517"/>
    <w:rsid w:val="00C568A9"/>
    <w:rsid w:val="00C573D6"/>
    <w:rsid w:val="00C5759B"/>
    <w:rsid w:val="00C607AC"/>
    <w:rsid w:val="00C60D4C"/>
    <w:rsid w:val="00C6175F"/>
    <w:rsid w:val="00C618AE"/>
    <w:rsid w:val="00C619DC"/>
    <w:rsid w:val="00C62360"/>
    <w:rsid w:val="00C62F07"/>
    <w:rsid w:val="00C636F6"/>
    <w:rsid w:val="00C640DE"/>
    <w:rsid w:val="00C6494E"/>
    <w:rsid w:val="00C665FF"/>
    <w:rsid w:val="00C66B76"/>
    <w:rsid w:val="00C6719B"/>
    <w:rsid w:val="00C676DB"/>
    <w:rsid w:val="00C67B65"/>
    <w:rsid w:val="00C67B70"/>
    <w:rsid w:val="00C67DEE"/>
    <w:rsid w:val="00C704C2"/>
    <w:rsid w:val="00C705C7"/>
    <w:rsid w:val="00C707CF"/>
    <w:rsid w:val="00C70B6A"/>
    <w:rsid w:val="00C7115F"/>
    <w:rsid w:val="00C71E3A"/>
    <w:rsid w:val="00C71F69"/>
    <w:rsid w:val="00C72D32"/>
    <w:rsid w:val="00C734A2"/>
    <w:rsid w:val="00C736AE"/>
    <w:rsid w:val="00C73CFF"/>
    <w:rsid w:val="00C74697"/>
    <w:rsid w:val="00C74784"/>
    <w:rsid w:val="00C748AB"/>
    <w:rsid w:val="00C7497D"/>
    <w:rsid w:val="00C75404"/>
    <w:rsid w:val="00C7554E"/>
    <w:rsid w:val="00C75C76"/>
    <w:rsid w:val="00C76043"/>
    <w:rsid w:val="00C762B2"/>
    <w:rsid w:val="00C7642D"/>
    <w:rsid w:val="00C764E9"/>
    <w:rsid w:val="00C768BA"/>
    <w:rsid w:val="00C77DC1"/>
    <w:rsid w:val="00C77EF7"/>
    <w:rsid w:val="00C800E1"/>
    <w:rsid w:val="00C80113"/>
    <w:rsid w:val="00C80503"/>
    <w:rsid w:val="00C80514"/>
    <w:rsid w:val="00C80632"/>
    <w:rsid w:val="00C821ED"/>
    <w:rsid w:val="00C823E0"/>
    <w:rsid w:val="00C82872"/>
    <w:rsid w:val="00C82C8D"/>
    <w:rsid w:val="00C83598"/>
    <w:rsid w:val="00C83F4E"/>
    <w:rsid w:val="00C847EB"/>
    <w:rsid w:val="00C84834"/>
    <w:rsid w:val="00C8528E"/>
    <w:rsid w:val="00C86139"/>
    <w:rsid w:val="00C86BF7"/>
    <w:rsid w:val="00C86DE4"/>
    <w:rsid w:val="00C90AE1"/>
    <w:rsid w:val="00C90E66"/>
    <w:rsid w:val="00C91476"/>
    <w:rsid w:val="00C918E2"/>
    <w:rsid w:val="00C91EE4"/>
    <w:rsid w:val="00C91FFD"/>
    <w:rsid w:val="00C926E4"/>
    <w:rsid w:val="00C9295F"/>
    <w:rsid w:val="00C92AE7"/>
    <w:rsid w:val="00C92AF2"/>
    <w:rsid w:val="00C92FCA"/>
    <w:rsid w:val="00C934E6"/>
    <w:rsid w:val="00C94000"/>
    <w:rsid w:val="00C9415F"/>
    <w:rsid w:val="00C94261"/>
    <w:rsid w:val="00C94726"/>
    <w:rsid w:val="00C95386"/>
    <w:rsid w:val="00C95430"/>
    <w:rsid w:val="00C955AE"/>
    <w:rsid w:val="00C97E52"/>
    <w:rsid w:val="00CA0AFA"/>
    <w:rsid w:val="00CA0E51"/>
    <w:rsid w:val="00CA2FE4"/>
    <w:rsid w:val="00CA31E0"/>
    <w:rsid w:val="00CA3512"/>
    <w:rsid w:val="00CA3A55"/>
    <w:rsid w:val="00CA4863"/>
    <w:rsid w:val="00CA526F"/>
    <w:rsid w:val="00CA54A1"/>
    <w:rsid w:val="00CA719F"/>
    <w:rsid w:val="00CA7B4E"/>
    <w:rsid w:val="00CA7C26"/>
    <w:rsid w:val="00CB01B1"/>
    <w:rsid w:val="00CB022B"/>
    <w:rsid w:val="00CB054A"/>
    <w:rsid w:val="00CB0813"/>
    <w:rsid w:val="00CB0C23"/>
    <w:rsid w:val="00CB0CB5"/>
    <w:rsid w:val="00CB116C"/>
    <w:rsid w:val="00CB1CE5"/>
    <w:rsid w:val="00CB1FD1"/>
    <w:rsid w:val="00CB2434"/>
    <w:rsid w:val="00CB29A0"/>
    <w:rsid w:val="00CB31C5"/>
    <w:rsid w:val="00CB3681"/>
    <w:rsid w:val="00CB37B2"/>
    <w:rsid w:val="00CB40F5"/>
    <w:rsid w:val="00CB4713"/>
    <w:rsid w:val="00CB540B"/>
    <w:rsid w:val="00CB5574"/>
    <w:rsid w:val="00CB5A7C"/>
    <w:rsid w:val="00CB5D56"/>
    <w:rsid w:val="00CB5EDD"/>
    <w:rsid w:val="00CB6064"/>
    <w:rsid w:val="00CB639F"/>
    <w:rsid w:val="00CB6421"/>
    <w:rsid w:val="00CB7541"/>
    <w:rsid w:val="00CB779E"/>
    <w:rsid w:val="00CC0290"/>
    <w:rsid w:val="00CC04E5"/>
    <w:rsid w:val="00CC1789"/>
    <w:rsid w:val="00CC2488"/>
    <w:rsid w:val="00CC2876"/>
    <w:rsid w:val="00CC3361"/>
    <w:rsid w:val="00CC49F3"/>
    <w:rsid w:val="00CC5B9E"/>
    <w:rsid w:val="00CC73AC"/>
    <w:rsid w:val="00CC75DE"/>
    <w:rsid w:val="00CC79EF"/>
    <w:rsid w:val="00CD03F0"/>
    <w:rsid w:val="00CD0405"/>
    <w:rsid w:val="00CD07FA"/>
    <w:rsid w:val="00CD0DA0"/>
    <w:rsid w:val="00CD0FC3"/>
    <w:rsid w:val="00CD27BF"/>
    <w:rsid w:val="00CD2F2A"/>
    <w:rsid w:val="00CD2F44"/>
    <w:rsid w:val="00CD2FD2"/>
    <w:rsid w:val="00CD3080"/>
    <w:rsid w:val="00CD40F8"/>
    <w:rsid w:val="00CD44C0"/>
    <w:rsid w:val="00CD4A0A"/>
    <w:rsid w:val="00CD53B0"/>
    <w:rsid w:val="00CD5783"/>
    <w:rsid w:val="00CD661C"/>
    <w:rsid w:val="00CD6D6D"/>
    <w:rsid w:val="00CD721C"/>
    <w:rsid w:val="00CD7327"/>
    <w:rsid w:val="00CE027B"/>
    <w:rsid w:val="00CE10E7"/>
    <w:rsid w:val="00CE13E0"/>
    <w:rsid w:val="00CE18CC"/>
    <w:rsid w:val="00CE30FC"/>
    <w:rsid w:val="00CE3440"/>
    <w:rsid w:val="00CE3701"/>
    <w:rsid w:val="00CE4283"/>
    <w:rsid w:val="00CE48C7"/>
    <w:rsid w:val="00CE630A"/>
    <w:rsid w:val="00CE67CB"/>
    <w:rsid w:val="00CE6EC1"/>
    <w:rsid w:val="00CE6F2F"/>
    <w:rsid w:val="00CE7045"/>
    <w:rsid w:val="00CE7FC5"/>
    <w:rsid w:val="00CF027A"/>
    <w:rsid w:val="00CF0672"/>
    <w:rsid w:val="00CF0715"/>
    <w:rsid w:val="00CF09F2"/>
    <w:rsid w:val="00CF0CE4"/>
    <w:rsid w:val="00CF1980"/>
    <w:rsid w:val="00CF2EE5"/>
    <w:rsid w:val="00CF3072"/>
    <w:rsid w:val="00CF33A5"/>
    <w:rsid w:val="00CF3657"/>
    <w:rsid w:val="00CF3795"/>
    <w:rsid w:val="00CF3A15"/>
    <w:rsid w:val="00CF404D"/>
    <w:rsid w:val="00CF40B1"/>
    <w:rsid w:val="00CF40E1"/>
    <w:rsid w:val="00CF4ED1"/>
    <w:rsid w:val="00CF57F3"/>
    <w:rsid w:val="00CF5E1F"/>
    <w:rsid w:val="00CF6462"/>
    <w:rsid w:val="00CF6D11"/>
    <w:rsid w:val="00CF723C"/>
    <w:rsid w:val="00CF72A7"/>
    <w:rsid w:val="00CF7605"/>
    <w:rsid w:val="00CF7823"/>
    <w:rsid w:val="00D00D35"/>
    <w:rsid w:val="00D01560"/>
    <w:rsid w:val="00D0188F"/>
    <w:rsid w:val="00D01B08"/>
    <w:rsid w:val="00D01E89"/>
    <w:rsid w:val="00D02049"/>
    <w:rsid w:val="00D02BC2"/>
    <w:rsid w:val="00D05E07"/>
    <w:rsid w:val="00D06BC9"/>
    <w:rsid w:val="00D06BE4"/>
    <w:rsid w:val="00D06C0B"/>
    <w:rsid w:val="00D0716E"/>
    <w:rsid w:val="00D072F3"/>
    <w:rsid w:val="00D11720"/>
    <w:rsid w:val="00D11F1E"/>
    <w:rsid w:val="00D1299C"/>
    <w:rsid w:val="00D12AAA"/>
    <w:rsid w:val="00D12B19"/>
    <w:rsid w:val="00D1352A"/>
    <w:rsid w:val="00D13BAB"/>
    <w:rsid w:val="00D13BB4"/>
    <w:rsid w:val="00D13D4E"/>
    <w:rsid w:val="00D140A3"/>
    <w:rsid w:val="00D14B87"/>
    <w:rsid w:val="00D155B8"/>
    <w:rsid w:val="00D157E3"/>
    <w:rsid w:val="00D159DF"/>
    <w:rsid w:val="00D15DA1"/>
    <w:rsid w:val="00D16591"/>
    <w:rsid w:val="00D17950"/>
    <w:rsid w:val="00D20130"/>
    <w:rsid w:val="00D2150C"/>
    <w:rsid w:val="00D21B84"/>
    <w:rsid w:val="00D21F91"/>
    <w:rsid w:val="00D22464"/>
    <w:rsid w:val="00D23562"/>
    <w:rsid w:val="00D23FDC"/>
    <w:rsid w:val="00D2468A"/>
    <w:rsid w:val="00D24E9F"/>
    <w:rsid w:val="00D24FC6"/>
    <w:rsid w:val="00D26EA7"/>
    <w:rsid w:val="00D27260"/>
    <w:rsid w:val="00D27D86"/>
    <w:rsid w:val="00D30984"/>
    <w:rsid w:val="00D30BBE"/>
    <w:rsid w:val="00D31095"/>
    <w:rsid w:val="00D312F7"/>
    <w:rsid w:val="00D31485"/>
    <w:rsid w:val="00D315D1"/>
    <w:rsid w:val="00D31699"/>
    <w:rsid w:val="00D316AA"/>
    <w:rsid w:val="00D317DE"/>
    <w:rsid w:val="00D31900"/>
    <w:rsid w:val="00D324BB"/>
    <w:rsid w:val="00D32A4A"/>
    <w:rsid w:val="00D32CBF"/>
    <w:rsid w:val="00D335E4"/>
    <w:rsid w:val="00D33D89"/>
    <w:rsid w:val="00D340D8"/>
    <w:rsid w:val="00D344FC"/>
    <w:rsid w:val="00D3470B"/>
    <w:rsid w:val="00D347AE"/>
    <w:rsid w:val="00D34A6E"/>
    <w:rsid w:val="00D3505D"/>
    <w:rsid w:val="00D358BE"/>
    <w:rsid w:val="00D358E1"/>
    <w:rsid w:val="00D3594E"/>
    <w:rsid w:val="00D35D49"/>
    <w:rsid w:val="00D36191"/>
    <w:rsid w:val="00D3644C"/>
    <w:rsid w:val="00D36E03"/>
    <w:rsid w:val="00D3755C"/>
    <w:rsid w:val="00D37839"/>
    <w:rsid w:val="00D37EF0"/>
    <w:rsid w:val="00D40777"/>
    <w:rsid w:val="00D40E73"/>
    <w:rsid w:val="00D4176A"/>
    <w:rsid w:val="00D41E24"/>
    <w:rsid w:val="00D4311D"/>
    <w:rsid w:val="00D43B2B"/>
    <w:rsid w:val="00D43BD8"/>
    <w:rsid w:val="00D43F45"/>
    <w:rsid w:val="00D44E23"/>
    <w:rsid w:val="00D44ED2"/>
    <w:rsid w:val="00D45120"/>
    <w:rsid w:val="00D45BCD"/>
    <w:rsid w:val="00D46B32"/>
    <w:rsid w:val="00D46BEB"/>
    <w:rsid w:val="00D46F8C"/>
    <w:rsid w:val="00D475FD"/>
    <w:rsid w:val="00D479FD"/>
    <w:rsid w:val="00D47BBD"/>
    <w:rsid w:val="00D503C7"/>
    <w:rsid w:val="00D5102D"/>
    <w:rsid w:val="00D51210"/>
    <w:rsid w:val="00D51358"/>
    <w:rsid w:val="00D5146B"/>
    <w:rsid w:val="00D5181D"/>
    <w:rsid w:val="00D51D9A"/>
    <w:rsid w:val="00D52075"/>
    <w:rsid w:val="00D5211E"/>
    <w:rsid w:val="00D5253F"/>
    <w:rsid w:val="00D52981"/>
    <w:rsid w:val="00D52A80"/>
    <w:rsid w:val="00D53365"/>
    <w:rsid w:val="00D53FFB"/>
    <w:rsid w:val="00D54A0A"/>
    <w:rsid w:val="00D54BFD"/>
    <w:rsid w:val="00D54C10"/>
    <w:rsid w:val="00D54C31"/>
    <w:rsid w:val="00D54C5F"/>
    <w:rsid w:val="00D55581"/>
    <w:rsid w:val="00D55ADA"/>
    <w:rsid w:val="00D55B6E"/>
    <w:rsid w:val="00D56123"/>
    <w:rsid w:val="00D566F3"/>
    <w:rsid w:val="00D569C8"/>
    <w:rsid w:val="00D57A9D"/>
    <w:rsid w:val="00D57B13"/>
    <w:rsid w:val="00D57E89"/>
    <w:rsid w:val="00D57EC1"/>
    <w:rsid w:val="00D609C7"/>
    <w:rsid w:val="00D614B0"/>
    <w:rsid w:val="00D61829"/>
    <w:rsid w:val="00D6250F"/>
    <w:rsid w:val="00D62C5A"/>
    <w:rsid w:val="00D63247"/>
    <w:rsid w:val="00D6346A"/>
    <w:rsid w:val="00D637A3"/>
    <w:rsid w:val="00D63A33"/>
    <w:rsid w:val="00D63BCB"/>
    <w:rsid w:val="00D642FA"/>
    <w:rsid w:val="00D64984"/>
    <w:rsid w:val="00D64A50"/>
    <w:rsid w:val="00D64AC6"/>
    <w:rsid w:val="00D64CB5"/>
    <w:rsid w:val="00D65081"/>
    <w:rsid w:val="00D65264"/>
    <w:rsid w:val="00D65551"/>
    <w:rsid w:val="00D66622"/>
    <w:rsid w:val="00D66B76"/>
    <w:rsid w:val="00D671C8"/>
    <w:rsid w:val="00D6766F"/>
    <w:rsid w:val="00D67704"/>
    <w:rsid w:val="00D678A7"/>
    <w:rsid w:val="00D67F4C"/>
    <w:rsid w:val="00D71061"/>
    <w:rsid w:val="00D726F1"/>
    <w:rsid w:val="00D733BA"/>
    <w:rsid w:val="00D734D4"/>
    <w:rsid w:val="00D739A0"/>
    <w:rsid w:val="00D73F1F"/>
    <w:rsid w:val="00D7439B"/>
    <w:rsid w:val="00D748AC"/>
    <w:rsid w:val="00D7493B"/>
    <w:rsid w:val="00D74E01"/>
    <w:rsid w:val="00D74E47"/>
    <w:rsid w:val="00D7540A"/>
    <w:rsid w:val="00D7615B"/>
    <w:rsid w:val="00D76DF1"/>
    <w:rsid w:val="00D77809"/>
    <w:rsid w:val="00D77AE7"/>
    <w:rsid w:val="00D77C40"/>
    <w:rsid w:val="00D815F2"/>
    <w:rsid w:val="00D81A89"/>
    <w:rsid w:val="00D81ABF"/>
    <w:rsid w:val="00D82234"/>
    <w:rsid w:val="00D823DF"/>
    <w:rsid w:val="00D82A50"/>
    <w:rsid w:val="00D835E5"/>
    <w:rsid w:val="00D83BDA"/>
    <w:rsid w:val="00D83D57"/>
    <w:rsid w:val="00D84295"/>
    <w:rsid w:val="00D845E4"/>
    <w:rsid w:val="00D84AB0"/>
    <w:rsid w:val="00D84D2F"/>
    <w:rsid w:val="00D84EBA"/>
    <w:rsid w:val="00D84F1C"/>
    <w:rsid w:val="00D86691"/>
    <w:rsid w:val="00D86B67"/>
    <w:rsid w:val="00D86B78"/>
    <w:rsid w:val="00D87F10"/>
    <w:rsid w:val="00D90018"/>
    <w:rsid w:val="00D90D10"/>
    <w:rsid w:val="00D90EDD"/>
    <w:rsid w:val="00D91047"/>
    <w:rsid w:val="00D91C6C"/>
    <w:rsid w:val="00D91CF1"/>
    <w:rsid w:val="00D91DEA"/>
    <w:rsid w:val="00D9203A"/>
    <w:rsid w:val="00D92235"/>
    <w:rsid w:val="00D922F7"/>
    <w:rsid w:val="00D93CFA"/>
    <w:rsid w:val="00D9435B"/>
    <w:rsid w:val="00D943E5"/>
    <w:rsid w:val="00D94516"/>
    <w:rsid w:val="00D954B3"/>
    <w:rsid w:val="00D96E4D"/>
    <w:rsid w:val="00D97413"/>
    <w:rsid w:val="00D9773F"/>
    <w:rsid w:val="00D97779"/>
    <w:rsid w:val="00DA01E7"/>
    <w:rsid w:val="00DA02AC"/>
    <w:rsid w:val="00DA036A"/>
    <w:rsid w:val="00DA0977"/>
    <w:rsid w:val="00DA1379"/>
    <w:rsid w:val="00DA14EC"/>
    <w:rsid w:val="00DA1CAB"/>
    <w:rsid w:val="00DA1ED5"/>
    <w:rsid w:val="00DA290D"/>
    <w:rsid w:val="00DA2C99"/>
    <w:rsid w:val="00DA32E5"/>
    <w:rsid w:val="00DA3CC4"/>
    <w:rsid w:val="00DA3F23"/>
    <w:rsid w:val="00DA4552"/>
    <w:rsid w:val="00DA45C8"/>
    <w:rsid w:val="00DA47D5"/>
    <w:rsid w:val="00DA54FA"/>
    <w:rsid w:val="00DA5596"/>
    <w:rsid w:val="00DA5B24"/>
    <w:rsid w:val="00DA60E2"/>
    <w:rsid w:val="00DA6515"/>
    <w:rsid w:val="00DA7B9C"/>
    <w:rsid w:val="00DA7D10"/>
    <w:rsid w:val="00DB0235"/>
    <w:rsid w:val="00DB05B2"/>
    <w:rsid w:val="00DB0631"/>
    <w:rsid w:val="00DB0B8A"/>
    <w:rsid w:val="00DB0E12"/>
    <w:rsid w:val="00DB1AAF"/>
    <w:rsid w:val="00DB1BA7"/>
    <w:rsid w:val="00DB1CFA"/>
    <w:rsid w:val="00DB2391"/>
    <w:rsid w:val="00DB23C9"/>
    <w:rsid w:val="00DB2772"/>
    <w:rsid w:val="00DB3648"/>
    <w:rsid w:val="00DB3E2B"/>
    <w:rsid w:val="00DB499B"/>
    <w:rsid w:val="00DB5012"/>
    <w:rsid w:val="00DB50A0"/>
    <w:rsid w:val="00DB6084"/>
    <w:rsid w:val="00DB6506"/>
    <w:rsid w:val="00DB79F9"/>
    <w:rsid w:val="00DC052A"/>
    <w:rsid w:val="00DC05FC"/>
    <w:rsid w:val="00DC06D5"/>
    <w:rsid w:val="00DC07BD"/>
    <w:rsid w:val="00DC0FB6"/>
    <w:rsid w:val="00DC1637"/>
    <w:rsid w:val="00DC1E3F"/>
    <w:rsid w:val="00DC2DE0"/>
    <w:rsid w:val="00DC2E99"/>
    <w:rsid w:val="00DC2F88"/>
    <w:rsid w:val="00DC30DF"/>
    <w:rsid w:val="00DC3B93"/>
    <w:rsid w:val="00DC4696"/>
    <w:rsid w:val="00DC4759"/>
    <w:rsid w:val="00DC50C6"/>
    <w:rsid w:val="00DC5C2B"/>
    <w:rsid w:val="00DC65CC"/>
    <w:rsid w:val="00DC71B4"/>
    <w:rsid w:val="00DC7E09"/>
    <w:rsid w:val="00DD01B5"/>
    <w:rsid w:val="00DD0368"/>
    <w:rsid w:val="00DD1102"/>
    <w:rsid w:val="00DD1561"/>
    <w:rsid w:val="00DD17BD"/>
    <w:rsid w:val="00DD1967"/>
    <w:rsid w:val="00DD290C"/>
    <w:rsid w:val="00DD3A5C"/>
    <w:rsid w:val="00DD3C64"/>
    <w:rsid w:val="00DD414A"/>
    <w:rsid w:val="00DD4625"/>
    <w:rsid w:val="00DD4A8C"/>
    <w:rsid w:val="00DD5288"/>
    <w:rsid w:val="00DD5312"/>
    <w:rsid w:val="00DD58FA"/>
    <w:rsid w:val="00DD5A96"/>
    <w:rsid w:val="00DD7E5C"/>
    <w:rsid w:val="00DD7FC5"/>
    <w:rsid w:val="00DE02FA"/>
    <w:rsid w:val="00DE0AFC"/>
    <w:rsid w:val="00DE0D7A"/>
    <w:rsid w:val="00DE155F"/>
    <w:rsid w:val="00DE15CD"/>
    <w:rsid w:val="00DE1D76"/>
    <w:rsid w:val="00DE24D8"/>
    <w:rsid w:val="00DE3919"/>
    <w:rsid w:val="00DE3B73"/>
    <w:rsid w:val="00DE3DDB"/>
    <w:rsid w:val="00DE3E72"/>
    <w:rsid w:val="00DE3ED6"/>
    <w:rsid w:val="00DE4674"/>
    <w:rsid w:val="00DE4A95"/>
    <w:rsid w:val="00DE4F62"/>
    <w:rsid w:val="00DE5216"/>
    <w:rsid w:val="00DE5543"/>
    <w:rsid w:val="00DE5620"/>
    <w:rsid w:val="00DE697C"/>
    <w:rsid w:val="00DE6A3D"/>
    <w:rsid w:val="00DE6EFD"/>
    <w:rsid w:val="00DE7750"/>
    <w:rsid w:val="00DF0817"/>
    <w:rsid w:val="00DF0EB4"/>
    <w:rsid w:val="00DF26F2"/>
    <w:rsid w:val="00DF2751"/>
    <w:rsid w:val="00DF29DB"/>
    <w:rsid w:val="00DF2BED"/>
    <w:rsid w:val="00DF2C7E"/>
    <w:rsid w:val="00DF367D"/>
    <w:rsid w:val="00DF3F55"/>
    <w:rsid w:val="00DF3FFB"/>
    <w:rsid w:val="00DF4190"/>
    <w:rsid w:val="00DF4A00"/>
    <w:rsid w:val="00DF4B1E"/>
    <w:rsid w:val="00DF4FC7"/>
    <w:rsid w:val="00DF508A"/>
    <w:rsid w:val="00DF51A2"/>
    <w:rsid w:val="00DF53AE"/>
    <w:rsid w:val="00DF651D"/>
    <w:rsid w:val="00DF6994"/>
    <w:rsid w:val="00DF761D"/>
    <w:rsid w:val="00DF7823"/>
    <w:rsid w:val="00DF7B4E"/>
    <w:rsid w:val="00E00929"/>
    <w:rsid w:val="00E00ED7"/>
    <w:rsid w:val="00E01227"/>
    <w:rsid w:val="00E02296"/>
    <w:rsid w:val="00E0240A"/>
    <w:rsid w:val="00E035BD"/>
    <w:rsid w:val="00E036BD"/>
    <w:rsid w:val="00E037A9"/>
    <w:rsid w:val="00E03CE1"/>
    <w:rsid w:val="00E04B36"/>
    <w:rsid w:val="00E04CA0"/>
    <w:rsid w:val="00E04F77"/>
    <w:rsid w:val="00E05C6F"/>
    <w:rsid w:val="00E05D9C"/>
    <w:rsid w:val="00E060C3"/>
    <w:rsid w:val="00E06BD9"/>
    <w:rsid w:val="00E07292"/>
    <w:rsid w:val="00E07AA2"/>
    <w:rsid w:val="00E07BDC"/>
    <w:rsid w:val="00E07EE9"/>
    <w:rsid w:val="00E111E1"/>
    <w:rsid w:val="00E11282"/>
    <w:rsid w:val="00E121B1"/>
    <w:rsid w:val="00E13864"/>
    <w:rsid w:val="00E13AB1"/>
    <w:rsid w:val="00E13BB5"/>
    <w:rsid w:val="00E14FF8"/>
    <w:rsid w:val="00E15099"/>
    <w:rsid w:val="00E15EC5"/>
    <w:rsid w:val="00E161FE"/>
    <w:rsid w:val="00E16398"/>
    <w:rsid w:val="00E163D6"/>
    <w:rsid w:val="00E16930"/>
    <w:rsid w:val="00E17062"/>
    <w:rsid w:val="00E20866"/>
    <w:rsid w:val="00E208DF"/>
    <w:rsid w:val="00E21205"/>
    <w:rsid w:val="00E21608"/>
    <w:rsid w:val="00E223F4"/>
    <w:rsid w:val="00E228C1"/>
    <w:rsid w:val="00E239DF"/>
    <w:rsid w:val="00E24CFE"/>
    <w:rsid w:val="00E252B0"/>
    <w:rsid w:val="00E253C4"/>
    <w:rsid w:val="00E2749E"/>
    <w:rsid w:val="00E27800"/>
    <w:rsid w:val="00E306F4"/>
    <w:rsid w:val="00E3076D"/>
    <w:rsid w:val="00E310CC"/>
    <w:rsid w:val="00E314CF"/>
    <w:rsid w:val="00E315EC"/>
    <w:rsid w:val="00E31952"/>
    <w:rsid w:val="00E31E32"/>
    <w:rsid w:val="00E320F4"/>
    <w:rsid w:val="00E327A8"/>
    <w:rsid w:val="00E32847"/>
    <w:rsid w:val="00E329B6"/>
    <w:rsid w:val="00E331DA"/>
    <w:rsid w:val="00E33AB5"/>
    <w:rsid w:val="00E33B50"/>
    <w:rsid w:val="00E34B7B"/>
    <w:rsid w:val="00E34F00"/>
    <w:rsid w:val="00E354D3"/>
    <w:rsid w:val="00E365CE"/>
    <w:rsid w:val="00E36CB4"/>
    <w:rsid w:val="00E36CFA"/>
    <w:rsid w:val="00E370D1"/>
    <w:rsid w:val="00E37A62"/>
    <w:rsid w:val="00E37C2D"/>
    <w:rsid w:val="00E40AA9"/>
    <w:rsid w:val="00E40D4C"/>
    <w:rsid w:val="00E41307"/>
    <w:rsid w:val="00E41A30"/>
    <w:rsid w:val="00E42569"/>
    <w:rsid w:val="00E42D09"/>
    <w:rsid w:val="00E43330"/>
    <w:rsid w:val="00E433BB"/>
    <w:rsid w:val="00E439CA"/>
    <w:rsid w:val="00E43BF3"/>
    <w:rsid w:val="00E4494B"/>
    <w:rsid w:val="00E44BF1"/>
    <w:rsid w:val="00E455C3"/>
    <w:rsid w:val="00E45651"/>
    <w:rsid w:val="00E45730"/>
    <w:rsid w:val="00E458E3"/>
    <w:rsid w:val="00E45AB3"/>
    <w:rsid w:val="00E45ACB"/>
    <w:rsid w:val="00E46B25"/>
    <w:rsid w:val="00E47ADC"/>
    <w:rsid w:val="00E50490"/>
    <w:rsid w:val="00E509C2"/>
    <w:rsid w:val="00E50E17"/>
    <w:rsid w:val="00E5119F"/>
    <w:rsid w:val="00E511C4"/>
    <w:rsid w:val="00E51C29"/>
    <w:rsid w:val="00E52388"/>
    <w:rsid w:val="00E53085"/>
    <w:rsid w:val="00E53ECF"/>
    <w:rsid w:val="00E53F43"/>
    <w:rsid w:val="00E53F8E"/>
    <w:rsid w:val="00E54771"/>
    <w:rsid w:val="00E547B5"/>
    <w:rsid w:val="00E558D8"/>
    <w:rsid w:val="00E55AEB"/>
    <w:rsid w:val="00E56C9D"/>
    <w:rsid w:val="00E577F5"/>
    <w:rsid w:val="00E60F7E"/>
    <w:rsid w:val="00E6370F"/>
    <w:rsid w:val="00E640B5"/>
    <w:rsid w:val="00E64EB2"/>
    <w:rsid w:val="00E650D5"/>
    <w:rsid w:val="00E653DB"/>
    <w:rsid w:val="00E66945"/>
    <w:rsid w:val="00E66D70"/>
    <w:rsid w:val="00E67732"/>
    <w:rsid w:val="00E704B5"/>
    <w:rsid w:val="00E713CF"/>
    <w:rsid w:val="00E71618"/>
    <w:rsid w:val="00E71EEF"/>
    <w:rsid w:val="00E732B0"/>
    <w:rsid w:val="00E73445"/>
    <w:rsid w:val="00E73481"/>
    <w:rsid w:val="00E73BEB"/>
    <w:rsid w:val="00E73D36"/>
    <w:rsid w:val="00E7410B"/>
    <w:rsid w:val="00E74844"/>
    <w:rsid w:val="00E7488B"/>
    <w:rsid w:val="00E75026"/>
    <w:rsid w:val="00E75797"/>
    <w:rsid w:val="00E75B05"/>
    <w:rsid w:val="00E75CC0"/>
    <w:rsid w:val="00E75E1A"/>
    <w:rsid w:val="00E7614C"/>
    <w:rsid w:val="00E76A86"/>
    <w:rsid w:val="00E77103"/>
    <w:rsid w:val="00E7757D"/>
    <w:rsid w:val="00E775AC"/>
    <w:rsid w:val="00E775E6"/>
    <w:rsid w:val="00E77B9B"/>
    <w:rsid w:val="00E77B9E"/>
    <w:rsid w:val="00E804D8"/>
    <w:rsid w:val="00E808D6"/>
    <w:rsid w:val="00E80907"/>
    <w:rsid w:val="00E80E23"/>
    <w:rsid w:val="00E81202"/>
    <w:rsid w:val="00E812A0"/>
    <w:rsid w:val="00E8244C"/>
    <w:rsid w:val="00E82861"/>
    <w:rsid w:val="00E82FBD"/>
    <w:rsid w:val="00E83368"/>
    <w:rsid w:val="00E8497C"/>
    <w:rsid w:val="00E8528B"/>
    <w:rsid w:val="00E85854"/>
    <w:rsid w:val="00E864EB"/>
    <w:rsid w:val="00E869DC"/>
    <w:rsid w:val="00E86EB5"/>
    <w:rsid w:val="00E87127"/>
    <w:rsid w:val="00E9058D"/>
    <w:rsid w:val="00E91178"/>
    <w:rsid w:val="00E91756"/>
    <w:rsid w:val="00E91BB7"/>
    <w:rsid w:val="00E92090"/>
    <w:rsid w:val="00E92246"/>
    <w:rsid w:val="00E92469"/>
    <w:rsid w:val="00E9284E"/>
    <w:rsid w:val="00E92E14"/>
    <w:rsid w:val="00E92EA5"/>
    <w:rsid w:val="00E9397E"/>
    <w:rsid w:val="00E94D59"/>
    <w:rsid w:val="00E94DE1"/>
    <w:rsid w:val="00E956C8"/>
    <w:rsid w:val="00E95BC4"/>
    <w:rsid w:val="00E96354"/>
    <w:rsid w:val="00E96AA9"/>
    <w:rsid w:val="00E97197"/>
    <w:rsid w:val="00E9756A"/>
    <w:rsid w:val="00E97C2C"/>
    <w:rsid w:val="00EA03F0"/>
    <w:rsid w:val="00EA101A"/>
    <w:rsid w:val="00EA1477"/>
    <w:rsid w:val="00EA1DAE"/>
    <w:rsid w:val="00EA36DA"/>
    <w:rsid w:val="00EA3BF6"/>
    <w:rsid w:val="00EA4B89"/>
    <w:rsid w:val="00EA625D"/>
    <w:rsid w:val="00EA7792"/>
    <w:rsid w:val="00EB02BC"/>
    <w:rsid w:val="00EB075F"/>
    <w:rsid w:val="00EB0864"/>
    <w:rsid w:val="00EB0911"/>
    <w:rsid w:val="00EB1AF8"/>
    <w:rsid w:val="00EB1E75"/>
    <w:rsid w:val="00EB237B"/>
    <w:rsid w:val="00EB282C"/>
    <w:rsid w:val="00EB3D02"/>
    <w:rsid w:val="00EB493C"/>
    <w:rsid w:val="00EB4D47"/>
    <w:rsid w:val="00EB4F4F"/>
    <w:rsid w:val="00EB6C97"/>
    <w:rsid w:val="00EB6EC2"/>
    <w:rsid w:val="00EB6EDD"/>
    <w:rsid w:val="00EB6FB2"/>
    <w:rsid w:val="00EB705E"/>
    <w:rsid w:val="00EB7577"/>
    <w:rsid w:val="00EB79B9"/>
    <w:rsid w:val="00EB7A51"/>
    <w:rsid w:val="00EB7FA9"/>
    <w:rsid w:val="00EC0325"/>
    <w:rsid w:val="00EC107B"/>
    <w:rsid w:val="00EC19E4"/>
    <w:rsid w:val="00EC1E9C"/>
    <w:rsid w:val="00EC23E0"/>
    <w:rsid w:val="00EC247F"/>
    <w:rsid w:val="00EC329C"/>
    <w:rsid w:val="00EC3780"/>
    <w:rsid w:val="00EC3D19"/>
    <w:rsid w:val="00EC458B"/>
    <w:rsid w:val="00EC4ABE"/>
    <w:rsid w:val="00EC4B35"/>
    <w:rsid w:val="00EC4E1A"/>
    <w:rsid w:val="00EC4ED5"/>
    <w:rsid w:val="00EC4F64"/>
    <w:rsid w:val="00EC5114"/>
    <w:rsid w:val="00EC55E0"/>
    <w:rsid w:val="00EC564B"/>
    <w:rsid w:val="00EC5809"/>
    <w:rsid w:val="00EC59FC"/>
    <w:rsid w:val="00EC5C0C"/>
    <w:rsid w:val="00EC5F5D"/>
    <w:rsid w:val="00EC68EE"/>
    <w:rsid w:val="00EC6FD3"/>
    <w:rsid w:val="00EC772F"/>
    <w:rsid w:val="00ED006C"/>
    <w:rsid w:val="00ED0A23"/>
    <w:rsid w:val="00ED10DA"/>
    <w:rsid w:val="00ED1126"/>
    <w:rsid w:val="00ED16E6"/>
    <w:rsid w:val="00ED29F6"/>
    <w:rsid w:val="00ED3221"/>
    <w:rsid w:val="00ED3E63"/>
    <w:rsid w:val="00ED3F39"/>
    <w:rsid w:val="00ED4202"/>
    <w:rsid w:val="00ED4327"/>
    <w:rsid w:val="00ED48C0"/>
    <w:rsid w:val="00ED4B98"/>
    <w:rsid w:val="00ED5576"/>
    <w:rsid w:val="00ED56C1"/>
    <w:rsid w:val="00ED5F25"/>
    <w:rsid w:val="00ED62ED"/>
    <w:rsid w:val="00ED65C8"/>
    <w:rsid w:val="00ED675D"/>
    <w:rsid w:val="00ED6793"/>
    <w:rsid w:val="00ED70DE"/>
    <w:rsid w:val="00ED70EF"/>
    <w:rsid w:val="00EE104A"/>
    <w:rsid w:val="00EE25DC"/>
    <w:rsid w:val="00EE2ADC"/>
    <w:rsid w:val="00EE2DD3"/>
    <w:rsid w:val="00EE30BB"/>
    <w:rsid w:val="00EE3209"/>
    <w:rsid w:val="00EE34C6"/>
    <w:rsid w:val="00EE5DEB"/>
    <w:rsid w:val="00EE5E79"/>
    <w:rsid w:val="00EE63AE"/>
    <w:rsid w:val="00EE6D03"/>
    <w:rsid w:val="00EE6DFC"/>
    <w:rsid w:val="00EE703C"/>
    <w:rsid w:val="00EE77D9"/>
    <w:rsid w:val="00EF013F"/>
    <w:rsid w:val="00EF0763"/>
    <w:rsid w:val="00EF1BEE"/>
    <w:rsid w:val="00EF201F"/>
    <w:rsid w:val="00EF26E0"/>
    <w:rsid w:val="00EF2851"/>
    <w:rsid w:val="00EF2BE6"/>
    <w:rsid w:val="00EF3D64"/>
    <w:rsid w:val="00EF46E6"/>
    <w:rsid w:val="00EF481A"/>
    <w:rsid w:val="00EF4DC7"/>
    <w:rsid w:val="00EF4F1F"/>
    <w:rsid w:val="00EF5369"/>
    <w:rsid w:val="00EF56FB"/>
    <w:rsid w:val="00EF759F"/>
    <w:rsid w:val="00EF7FCE"/>
    <w:rsid w:val="00F003A7"/>
    <w:rsid w:val="00F008C5"/>
    <w:rsid w:val="00F00C4D"/>
    <w:rsid w:val="00F01C66"/>
    <w:rsid w:val="00F01E51"/>
    <w:rsid w:val="00F02B3F"/>
    <w:rsid w:val="00F02C01"/>
    <w:rsid w:val="00F032E5"/>
    <w:rsid w:val="00F03715"/>
    <w:rsid w:val="00F040DF"/>
    <w:rsid w:val="00F052CB"/>
    <w:rsid w:val="00F05A9A"/>
    <w:rsid w:val="00F060EE"/>
    <w:rsid w:val="00F06152"/>
    <w:rsid w:val="00F06994"/>
    <w:rsid w:val="00F06D20"/>
    <w:rsid w:val="00F074A0"/>
    <w:rsid w:val="00F102AB"/>
    <w:rsid w:val="00F106B4"/>
    <w:rsid w:val="00F110FE"/>
    <w:rsid w:val="00F113E6"/>
    <w:rsid w:val="00F11930"/>
    <w:rsid w:val="00F11A3E"/>
    <w:rsid w:val="00F12B44"/>
    <w:rsid w:val="00F1334A"/>
    <w:rsid w:val="00F144D0"/>
    <w:rsid w:val="00F14C8D"/>
    <w:rsid w:val="00F15154"/>
    <w:rsid w:val="00F15B6D"/>
    <w:rsid w:val="00F16397"/>
    <w:rsid w:val="00F1692D"/>
    <w:rsid w:val="00F16E8B"/>
    <w:rsid w:val="00F17007"/>
    <w:rsid w:val="00F177A3"/>
    <w:rsid w:val="00F20E30"/>
    <w:rsid w:val="00F2109F"/>
    <w:rsid w:val="00F22896"/>
    <w:rsid w:val="00F23D53"/>
    <w:rsid w:val="00F23D75"/>
    <w:rsid w:val="00F23ECF"/>
    <w:rsid w:val="00F247ED"/>
    <w:rsid w:val="00F25EB2"/>
    <w:rsid w:val="00F26A51"/>
    <w:rsid w:val="00F26F30"/>
    <w:rsid w:val="00F27104"/>
    <w:rsid w:val="00F30232"/>
    <w:rsid w:val="00F304D5"/>
    <w:rsid w:val="00F30A22"/>
    <w:rsid w:val="00F30BA3"/>
    <w:rsid w:val="00F310E1"/>
    <w:rsid w:val="00F31136"/>
    <w:rsid w:val="00F31435"/>
    <w:rsid w:val="00F31566"/>
    <w:rsid w:val="00F3190F"/>
    <w:rsid w:val="00F319BE"/>
    <w:rsid w:val="00F31E7C"/>
    <w:rsid w:val="00F324A7"/>
    <w:rsid w:val="00F3257C"/>
    <w:rsid w:val="00F328B4"/>
    <w:rsid w:val="00F32E83"/>
    <w:rsid w:val="00F33492"/>
    <w:rsid w:val="00F33CA4"/>
    <w:rsid w:val="00F3413C"/>
    <w:rsid w:val="00F3441F"/>
    <w:rsid w:val="00F3475F"/>
    <w:rsid w:val="00F34902"/>
    <w:rsid w:val="00F3565E"/>
    <w:rsid w:val="00F36579"/>
    <w:rsid w:val="00F36942"/>
    <w:rsid w:val="00F36B43"/>
    <w:rsid w:val="00F371CA"/>
    <w:rsid w:val="00F37D18"/>
    <w:rsid w:val="00F400A7"/>
    <w:rsid w:val="00F4036A"/>
    <w:rsid w:val="00F4080A"/>
    <w:rsid w:val="00F40DDE"/>
    <w:rsid w:val="00F40E4E"/>
    <w:rsid w:val="00F41DA3"/>
    <w:rsid w:val="00F42481"/>
    <w:rsid w:val="00F42763"/>
    <w:rsid w:val="00F42ACE"/>
    <w:rsid w:val="00F42EF9"/>
    <w:rsid w:val="00F42FA0"/>
    <w:rsid w:val="00F43D2E"/>
    <w:rsid w:val="00F43F5C"/>
    <w:rsid w:val="00F4480C"/>
    <w:rsid w:val="00F454E0"/>
    <w:rsid w:val="00F45656"/>
    <w:rsid w:val="00F45C32"/>
    <w:rsid w:val="00F467EF"/>
    <w:rsid w:val="00F468FD"/>
    <w:rsid w:val="00F46919"/>
    <w:rsid w:val="00F46EE5"/>
    <w:rsid w:val="00F47219"/>
    <w:rsid w:val="00F478F4"/>
    <w:rsid w:val="00F47F95"/>
    <w:rsid w:val="00F50930"/>
    <w:rsid w:val="00F51436"/>
    <w:rsid w:val="00F51964"/>
    <w:rsid w:val="00F51B82"/>
    <w:rsid w:val="00F52B26"/>
    <w:rsid w:val="00F52B70"/>
    <w:rsid w:val="00F52C90"/>
    <w:rsid w:val="00F535FB"/>
    <w:rsid w:val="00F53625"/>
    <w:rsid w:val="00F53659"/>
    <w:rsid w:val="00F5378A"/>
    <w:rsid w:val="00F5391E"/>
    <w:rsid w:val="00F5532C"/>
    <w:rsid w:val="00F55678"/>
    <w:rsid w:val="00F55D34"/>
    <w:rsid w:val="00F56053"/>
    <w:rsid w:val="00F560D6"/>
    <w:rsid w:val="00F569BF"/>
    <w:rsid w:val="00F57B20"/>
    <w:rsid w:val="00F57E01"/>
    <w:rsid w:val="00F6016A"/>
    <w:rsid w:val="00F60AE5"/>
    <w:rsid w:val="00F60CE2"/>
    <w:rsid w:val="00F60EF2"/>
    <w:rsid w:val="00F618DF"/>
    <w:rsid w:val="00F61BB0"/>
    <w:rsid w:val="00F61EC4"/>
    <w:rsid w:val="00F627C1"/>
    <w:rsid w:val="00F62AA1"/>
    <w:rsid w:val="00F6351C"/>
    <w:rsid w:val="00F644E1"/>
    <w:rsid w:val="00F64B72"/>
    <w:rsid w:val="00F64C12"/>
    <w:rsid w:val="00F64CF9"/>
    <w:rsid w:val="00F64E72"/>
    <w:rsid w:val="00F65723"/>
    <w:rsid w:val="00F66782"/>
    <w:rsid w:val="00F66BAD"/>
    <w:rsid w:val="00F66C9B"/>
    <w:rsid w:val="00F67433"/>
    <w:rsid w:val="00F67CC1"/>
    <w:rsid w:val="00F70E8D"/>
    <w:rsid w:val="00F71B74"/>
    <w:rsid w:val="00F721F2"/>
    <w:rsid w:val="00F726B2"/>
    <w:rsid w:val="00F728C5"/>
    <w:rsid w:val="00F72ACA"/>
    <w:rsid w:val="00F72B0C"/>
    <w:rsid w:val="00F72C34"/>
    <w:rsid w:val="00F73BDE"/>
    <w:rsid w:val="00F7430A"/>
    <w:rsid w:val="00F755C5"/>
    <w:rsid w:val="00F76405"/>
    <w:rsid w:val="00F76463"/>
    <w:rsid w:val="00F764CB"/>
    <w:rsid w:val="00F7670C"/>
    <w:rsid w:val="00F7700B"/>
    <w:rsid w:val="00F77153"/>
    <w:rsid w:val="00F7776A"/>
    <w:rsid w:val="00F77935"/>
    <w:rsid w:val="00F77D50"/>
    <w:rsid w:val="00F805C7"/>
    <w:rsid w:val="00F80F67"/>
    <w:rsid w:val="00F81265"/>
    <w:rsid w:val="00F81664"/>
    <w:rsid w:val="00F824CE"/>
    <w:rsid w:val="00F82F83"/>
    <w:rsid w:val="00F82FB8"/>
    <w:rsid w:val="00F82FC4"/>
    <w:rsid w:val="00F8317E"/>
    <w:rsid w:val="00F83714"/>
    <w:rsid w:val="00F83761"/>
    <w:rsid w:val="00F83D39"/>
    <w:rsid w:val="00F848BC"/>
    <w:rsid w:val="00F84A86"/>
    <w:rsid w:val="00F86FE5"/>
    <w:rsid w:val="00F876FC"/>
    <w:rsid w:val="00F87DF1"/>
    <w:rsid w:val="00F9008C"/>
    <w:rsid w:val="00F9061E"/>
    <w:rsid w:val="00F90786"/>
    <w:rsid w:val="00F90932"/>
    <w:rsid w:val="00F90FC8"/>
    <w:rsid w:val="00F913EA"/>
    <w:rsid w:val="00F91466"/>
    <w:rsid w:val="00F935C4"/>
    <w:rsid w:val="00F939F8"/>
    <w:rsid w:val="00F93F4E"/>
    <w:rsid w:val="00F93FB8"/>
    <w:rsid w:val="00F94A3F"/>
    <w:rsid w:val="00F94ABF"/>
    <w:rsid w:val="00F95D9F"/>
    <w:rsid w:val="00F960EC"/>
    <w:rsid w:val="00F970EC"/>
    <w:rsid w:val="00FA06B8"/>
    <w:rsid w:val="00FA0995"/>
    <w:rsid w:val="00FA0B32"/>
    <w:rsid w:val="00FA0B81"/>
    <w:rsid w:val="00FA18AA"/>
    <w:rsid w:val="00FA1D6F"/>
    <w:rsid w:val="00FA2557"/>
    <w:rsid w:val="00FA2988"/>
    <w:rsid w:val="00FA2C63"/>
    <w:rsid w:val="00FA2CB1"/>
    <w:rsid w:val="00FA2D90"/>
    <w:rsid w:val="00FA2FDF"/>
    <w:rsid w:val="00FA32F9"/>
    <w:rsid w:val="00FA3989"/>
    <w:rsid w:val="00FA4888"/>
    <w:rsid w:val="00FA48A9"/>
    <w:rsid w:val="00FA4AAC"/>
    <w:rsid w:val="00FA51CB"/>
    <w:rsid w:val="00FA558A"/>
    <w:rsid w:val="00FA5AD4"/>
    <w:rsid w:val="00FA5B6F"/>
    <w:rsid w:val="00FA6363"/>
    <w:rsid w:val="00FA67B9"/>
    <w:rsid w:val="00FA6B9E"/>
    <w:rsid w:val="00FA750A"/>
    <w:rsid w:val="00FA75A9"/>
    <w:rsid w:val="00FA7E75"/>
    <w:rsid w:val="00FA7EB7"/>
    <w:rsid w:val="00FB030B"/>
    <w:rsid w:val="00FB04A2"/>
    <w:rsid w:val="00FB082B"/>
    <w:rsid w:val="00FB0A5A"/>
    <w:rsid w:val="00FB0E86"/>
    <w:rsid w:val="00FB0F21"/>
    <w:rsid w:val="00FB19BB"/>
    <w:rsid w:val="00FB21A5"/>
    <w:rsid w:val="00FB24C7"/>
    <w:rsid w:val="00FB2C75"/>
    <w:rsid w:val="00FB31BB"/>
    <w:rsid w:val="00FB3412"/>
    <w:rsid w:val="00FB36AA"/>
    <w:rsid w:val="00FB3C64"/>
    <w:rsid w:val="00FB3D88"/>
    <w:rsid w:val="00FB4035"/>
    <w:rsid w:val="00FB4048"/>
    <w:rsid w:val="00FB5386"/>
    <w:rsid w:val="00FB5C49"/>
    <w:rsid w:val="00FB6425"/>
    <w:rsid w:val="00FB682E"/>
    <w:rsid w:val="00FB6AA6"/>
    <w:rsid w:val="00FB6E54"/>
    <w:rsid w:val="00FB7114"/>
    <w:rsid w:val="00FB718B"/>
    <w:rsid w:val="00FB74B3"/>
    <w:rsid w:val="00FB7749"/>
    <w:rsid w:val="00FB7F6C"/>
    <w:rsid w:val="00FB7FC4"/>
    <w:rsid w:val="00FC0DCD"/>
    <w:rsid w:val="00FC1E41"/>
    <w:rsid w:val="00FC1F64"/>
    <w:rsid w:val="00FC1FAE"/>
    <w:rsid w:val="00FC2034"/>
    <w:rsid w:val="00FC2184"/>
    <w:rsid w:val="00FC2683"/>
    <w:rsid w:val="00FC2865"/>
    <w:rsid w:val="00FC2946"/>
    <w:rsid w:val="00FC2951"/>
    <w:rsid w:val="00FC2AF0"/>
    <w:rsid w:val="00FC2C9F"/>
    <w:rsid w:val="00FC30D0"/>
    <w:rsid w:val="00FC3DEC"/>
    <w:rsid w:val="00FC4163"/>
    <w:rsid w:val="00FC41F7"/>
    <w:rsid w:val="00FC4207"/>
    <w:rsid w:val="00FC43E2"/>
    <w:rsid w:val="00FC440E"/>
    <w:rsid w:val="00FC4ED5"/>
    <w:rsid w:val="00FC5615"/>
    <w:rsid w:val="00FC5641"/>
    <w:rsid w:val="00FC58CB"/>
    <w:rsid w:val="00FC633F"/>
    <w:rsid w:val="00FC64A5"/>
    <w:rsid w:val="00FC657A"/>
    <w:rsid w:val="00FC6CB8"/>
    <w:rsid w:val="00FC70FE"/>
    <w:rsid w:val="00FC7968"/>
    <w:rsid w:val="00FC79EA"/>
    <w:rsid w:val="00FC7DC2"/>
    <w:rsid w:val="00FD0DFE"/>
    <w:rsid w:val="00FD1D71"/>
    <w:rsid w:val="00FD1D91"/>
    <w:rsid w:val="00FD29DE"/>
    <w:rsid w:val="00FD300D"/>
    <w:rsid w:val="00FD3269"/>
    <w:rsid w:val="00FD3397"/>
    <w:rsid w:val="00FD374B"/>
    <w:rsid w:val="00FD49AA"/>
    <w:rsid w:val="00FD50D9"/>
    <w:rsid w:val="00FD5DDD"/>
    <w:rsid w:val="00FD638D"/>
    <w:rsid w:val="00FD6887"/>
    <w:rsid w:val="00FD6C85"/>
    <w:rsid w:val="00FD7696"/>
    <w:rsid w:val="00FD7C6A"/>
    <w:rsid w:val="00FE01B5"/>
    <w:rsid w:val="00FE02BC"/>
    <w:rsid w:val="00FE035D"/>
    <w:rsid w:val="00FE03B0"/>
    <w:rsid w:val="00FE0B21"/>
    <w:rsid w:val="00FE0D39"/>
    <w:rsid w:val="00FE0F16"/>
    <w:rsid w:val="00FE1076"/>
    <w:rsid w:val="00FE144D"/>
    <w:rsid w:val="00FE20F8"/>
    <w:rsid w:val="00FE22A8"/>
    <w:rsid w:val="00FE31D5"/>
    <w:rsid w:val="00FE3866"/>
    <w:rsid w:val="00FE4626"/>
    <w:rsid w:val="00FE4680"/>
    <w:rsid w:val="00FE57D7"/>
    <w:rsid w:val="00FE603E"/>
    <w:rsid w:val="00FE627F"/>
    <w:rsid w:val="00FE6B6F"/>
    <w:rsid w:val="00FE6BE9"/>
    <w:rsid w:val="00FE6C92"/>
    <w:rsid w:val="00FE71DE"/>
    <w:rsid w:val="00FE75FD"/>
    <w:rsid w:val="00FE7B19"/>
    <w:rsid w:val="00FF13A9"/>
    <w:rsid w:val="00FF18BB"/>
    <w:rsid w:val="00FF3188"/>
    <w:rsid w:val="00FF32BB"/>
    <w:rsid w:val="00FF36E9"/>
    <w:rsid w:val="00FF3728"/>
    <w:rsid w:val="00FF3954"/>
    <w:rsid w:val="00FF39B4"/>
    <w:rsid w:val="00FF39EE"/>
    <w:rsid w:val="00FF4069"/>
    <w:rsid w:val="00FF4BFE"/>
    <w:rsid w:val="00FF4F51"/>
    <w:rsid w:val="00FF5400"/>
    <w:rsid w:val="00FF54E0"/>
    <w:rsid w:val="00FF5D23"/>
    <w:rsid w:val="00FF619F"/>
    <w:rsid w:val="00FF62CA"/>
    <w:rsid w:val="00FF695F"/>
    <w:rsid w:val="00FF6D45"/>
    <w:rsid w:val="00FF7071"/>
    <w:rsid w:val="00FF70EF"/>
    <w:rsid w:val="00FF7302"/>
    <w:rsid w:val="00FF74FC"/>
    <w:rsid w:val="00FF7824"/>
    <w:rsid w:val="01525A23"/>
    <w:rsid w:val="03A8D397"/>
    <w:rsid w:val="08B52BC9"/>
    <w:rsid w:val="0A10D363"/>
    <w:rsid w:val="0BEACAE3"/>
    <w:rsid w:val="0CE40203"/>
    <w:rsid w:val="0E14C870"/>
    <w:rsid w:val="0EA51531"/>
    <w:rsid w:val="0F7EAAFD"/>
    <w:rsid w:val="1361C03F"/>
    <w:rsid w:val="14417EFA"/>
    <w:rsid w:val="15B1CF5C"/>
    <w:rsid w:val="15E82D1D"/>
    <w:rsid w:val="16799409"/>
    <w:rsid w:val="18297EAD"/>
    <w:rsid w:val="18D331E2"/>
    <w:rsid w:val="1989E155"/>
    <w:rsid w:val="19BDAFE8"/>
    <w:rsid w:val="19F7418F"/>
    <w:rsid w:val="1B08D37B"/>
    <w:rsid w:val="1C737C76"/>
    <w:rsid w:val="1D52F54E"/>
    <w:rsid w:val="1D594AD5"/>
    <w:rsid w:val="1D717D0B"/>
    <w:rsid w:val="1FEA138D"/>
    <w:rsid w:val="2006B35D"/>
    <w:rsid w:val="2116884F"/>
    <w:rsid w:val="21328886"/>
    <w:rsid w:val="2133AFA0"/>
    <w:rsid w:val="21680AF4"/>
    <w:rsid w:val="218BB941"/>
    <w:rsid w:val="218FB681"/>
    <w:rsid w:val="221BCC65"/>
    <w:rsid w:val="22FEFBA2"/>
    <w:rsid w:val="23B1BC87"/>
    <w:rsid w:val="2458206B"/>
    <w:rsid w:val="24DC1DB9"/>
    <w:rsid w:val="25C056EF"/>
    <w:rsid w:val="265EC5BD"/>
    <w:rsid w:val="27BE74B8"/>
    <w:rsid w:val="28321FDD"/>
    <w:rsid w:val="299EF62E"/>
    <w:rsid w:val="2A823BEC"/>
    <w:rsid w:val="2C811B33"/>
    <w:rsid w:val="2D2C7D61"/>
    <w:rsid w:val="2D401E16"/>
    <w:rsid w:val="2DEC7143"/>
    <w:rsid w:val="2FC45D8D"/>
    <w:rsid w:val="2FD68542"/>
    <w:rsid w:val="306F041B"/>
    <w:rsid w:val="30C99706"/>
    <w:rsid w:val="34AADB0A"/>
    <w:rsid w:val="35733E83"/>
    <w:rsid w:val="35BD525C"/>
    <w:rsid w:val="35D7EF4C"/>
    <w:rsid w:val="36CA3DAC"/>
    <w:rsid w:val="37C38F4A"/>
    <w:rsid w:val="395AA6F4"/>
    <w:rsid w:val="3B312C63"/>
    <w:rsid w:val="3C507A1D"/>
    <w:rsid w:val="3FCDE6AF"/>
    <w:rsid w:val="4039610F"/>
    <w:rsid w:val="418DD17E"/>
    <w:rsid w:val="41E761E9"/>
    <w:rsid w:val="44EDDD96"/>
    <w:rsid w:val="46E66A16"/>
    <w:rsid w:val="46E765B6"/>
    <w:rsid w:val="47D0CC85"/>
    <w:rsid w:val="48BAFE09"/>
    <w:rsid w:val="48F78D17"/>
    <w:rsid w:val="49454047"/>
    <w:rsid w:val="49AB6B3E"/>
    <w:rsid w:val="4D5214F6"/>
    <w:rsid w:val="4D7E7BAF"/>
    <w:rsid w:val="4E2C9022"/>
    <w:rsid w:val="4E8AA5DB"/>
    <w:rsid w:val="4F3D33C2"/>
    <w:rsid w:val="520903F4"/>
    <w:rsid w:val="526B1E54"/>
    <w:rsid w:val="53479820"/>
    <w:rsid w:val="551A3069"/>
    <w:rsid w:val="552DD11E"/>
    <w:rsid w:val="5650F3A2"/>
    <w:rsid w:val="56E226A7"/>
    <w:rsid w:val="57A7E395"/>
    <w:rsid w:val="57D6224E"/>
    <w:rsid w:val="59E53F30"/>
    <w:rsid w:val="5B634519"/>
    <w:rsid w:val="5B8FCD71"/>
    <w:rsid w:val="5C4631E7"/>
    <w:rsid w:val="5DAD6A66"/>
    <w:rsid w:val="5DB9DF70"/>
    <w:rsid w:val="5F2F5ED1"/>
    <w:rsid w:val="5FBF83BE"/>
    <w:rsid w:val="5FCD3022"/>
    <w:rsid w:val="5FD2931B"/>
    <w:rsid w:val="5FF3C4D6"/>
    <w:rsid w:val="62DD365B"/>
    <w:rsid w:val="62E9E843"/>
    <w:rsid w:val="65455AD8"/>
    <w:rsid w:val="65DE3E33"/>
    <w:rsid w:val="65DFBA3F"/>
    <w:rsid w:val="68097392"/>
    <w:rsid w:val="684C2AD2"/>
    <w:rsid w:val="6851B422"/>
    <w:rsid w:val="686E834A"/>
    <w:rsid w:val="6915DEF5"/>
    <w:rsid w:val="69F0550A"/>
    <w:rsid w:val="6A5012F5"/>
    <w:rsid w:val="6BA91C5D"/>
    <w:rsid w:val="6C5ED27B"/>
    <w:rsid w:val="6C97EDC6"/>
    <w:rsid w:val="6CCD3D4C"/>
    <w:rsid w:val="6CDD487F"/>
    <w:rsid w:val="7067C2ED"/>
    <w:rsid w:val="70B2A126"/>
    <w:rsid w:val="70F744FB"/>
    <w:rsid w:val="71D0EBCE"/>
    <w:rsid w:val="71E67650"/>
    <w:rsid w:val="72969C9A"/>
    <w:rsid w:val="72C292A7"/>
    <w:rsid w:val="73098993"/>
    <w:rsid w:val="75B18616"/>
    <w:rsid w:val="769568FA"/>
    <w:rsid w:val="76BC1E20"/>
    <w:rsid w:val="772840D7"/>
    <w:rsid w:val="772BF637"/>
    <w:rsid w:val="77B91452"/>
    <w:rsid w:val="79017B0A"/>
    <w:rsid w:val="79A43899"/>
    <w:rsid w:val="7A382502"/>
    <w:rsid w:val="7AE65264"/>
    <w:rsid w:val="7C060422"/>
    <w:rsid w:val="7C1EF6CC"/>
    <w:rsid w:val="7E25677F"/>
    <w:rsid w:val="7F72C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D4DD502"/>
  <w15:docId w15:val="{3FA75D59-0A12-4878-98A1-18A55C45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ADB"/>
    <w:pPr>
      <w:suppressAutoHyphens/>
      <w:spacing w:before="120" w:after="240" w:line="288" w:lineRule="auto"/>
      <w:jc w:val="both"/>
    </w:pPr>
    <w:rPr>
      <w:rFonts w:ascii="Arial" w:eastAsia="Calibri" w:hAnsi="Arial"/>
      <w:szCs w:val="22"/>
      <w:lang w:val="es-AR"/>
    </w:rPr>
  </w:style>
  <w:style w:type="paragraph" w:styleId="Ttulo1">
    <w:name w:val="heading 1"/>
    <w:basedOn w:val="Normal"/>
    <w:next w:val="Normal"/>
    <w:link w:val="Ttulo1Car"/>
    <w:qFormat/>
    <w:rsid w:val="00F41DA3"/>
    <w:pPr>
      <w:keepNext/>
      <w:pageBreakBefore/>
      <w:widowControl w:val="0"/>
      <w:numPr>
        <w:numId w:val="3"/>
      </w:numPr>
      <w:suppressAutoHyphens w:val="0"/>
      <w:spacing w:before="480" w:after="100" w:afterAutospacing="1"/>
      <w:outlineLvl w:val="0"/>
    </w:pPr>
    <w:rPr>
      <w:b/>
      <w:bCs/>
      <w:caps/>
      <w:snapToGrid w:val="0"/>
      <w:color w:val="FF6600"/>
      <w:sz w:val="24"/>
      <w:szCs w:val="28"/>
    </w:rPr>
  </w:style>
  <w:style w:type="paragraph" w:styleId="Ttulo2">
    <w:name w:val="heading 2"/>
    <w:basedOn w:val="Normal"/>
    <w:next w:val="Normal"/>
    <w:link w:val="Ttulo2Car"/>
    <w:autoRedefine/>
    <w:qFormat/>
    <w:rsid w:val="00B33EC6"/>
    <w:pPr>
      <w:keepNext/>
      <w:widowControl w:val="0"/>
      <w:numPr>
        <w:ilvl w:val="2"/>
        <w:numId w:val="3"/>
      </w:numPr>
      <w:spacing w:before="240"/>
      <w:outlineLvl w:val="1"/>
    </w:pPr>
    <w:rPr>
      <w:b/>
      <w:color w:val="FF6600"/>
      <w:szCs w:val="24"/>
      <w:lang w:val="es-ES_tradnl"/>
    </w:rPr>
  </w:style>
  <w:style w:type="paragraph" w:styleId="Ttulo3">
    <w:name w:val="heading 3"/>
    <w:basedOn w:val="Normal"/>
    <w:next w:val="Normal"/>
    <w:link w:val="Ttulo3Car"/>
    <w:autoRedefine/>
    <w:qFormat/>
    <w:rsid w:val="00CB6421"/>
    <w:pPr>
      <w:keepNext/>
      <w:widowControl w:val="0"/>
      <w:tabs>
        <w:tab w:val="left" w:pos="5104"/>
        <w:tab w:val="left" w:pos="5955"/>
        <w:tab w:val="left" w:pos="6806"/>
        <w:tab w:val="left" w:pos="7657"/>
        <w:tab w:val="left" w:pos="8508"/>
      </w:tabs>
      <w:spacing w:before="0" w:after="0"/>
      <w:jc w:val="center"/>
      <w:outlineLvl w:val="2"/>
    </w:pPr>
    <w:rPr>
      <w:rFonts w:asciiTheme="minorHAnsi" w:hAnsiTheme="minorHAnsi" w:cstheme="minorHAnsi"/>
      <w:b/>
      <w:bCs/>
      <w:sz w:val="24"/>
      <w:szCs w:val="24"/>
    </w:rPr>
  </w:style>
  <w:style w:type="paragraph" w:styleId="Ttulo4">
    <w:name w:val="heading 4"/>
    <w:basedOn w:val="Normal"/>
    <w:next w:val="Normal"/>
    <w:qFormat/>
    <w:rsid w:val="00F43F5C"/>
    <w:pPr>
      <w:keepNext/>
      <w:numPr>
        <w:ilvl w:val="3"/>
        <w:numId w:val="3"/>
      </w:numPr>
      <w:tabs>
        <w:tab w:val="left" w:pos="864"/>
      </w:tabs>
      <w:outlineLvl w:val="3"/>
    </w:pPr>
    <w:rPr>
      <w:caps/>
      <w:color w:val="FF6600"/>
    </w:rPr>
  </w:style>
  <w:style w:type="paragraph" w:styleId="Ttulo5">
    <w:name w:val="heading 5"/>
    <w:basedOn w:val="Normal"/>
    <w:next w:val="Normal"/>
    <w:qFormat/>
    <w:rsid w:val="00F43F5C"/>
    <w:pPr>
      <w:numPr>
        <w:ilvl w:val="4"/>
        <w:numId w:val="3"/>
      </w:numPr>
      <w:tabs>
        <w:tab w:val="num" w:pos="360"/>
        <w:tab w:val="left" w:pos="1008"/>
      </w:tabs>
      <w:spacing w:before="240" w:after="60"/>
      <w:ind w:left="0" w:firstLine="0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F43F5C"/>
    <w:pPr>
      <w:numPr>
        <w:ilvl w:val="5"/>
        <w:numId w:val="3"/>
      </w:numPr>
      <w:tabs>
        <w:tab w:val="num" w:pos="360"/>
        <w:tab w:val="left" w:pos="1152"/>
      </w:tabs>
      <w:spacing w:before="240" w:after="60"/>
      <w:ind w:left="0" w:firstLine="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rsid w:val="00F43F5C"/>
    <w:pPr>
      <w:numPr>
        <w:ilvl w:val="6"/>
        <w:numId w:val="3"/>
      </w:numPr>
      <w:tabs>
        <w:tab w:val="num" w:pos="360"/>
        <w:tab w:val="left" w:pos="1296"/>
      </w:tabs>
      <w:spacing w:before="240" w:after="60"/>
      <w:ind w:left="0" w:firstLine="0"/>
      <w:outlineLvl w:val="6"/>
    </w:pPr>
  </w:style>
  <w:style w:type="paragraph" w:styleId="Ttulo8">
    <w:name w:val="heading 8"/>
    <w:basedOn w:val="Normal"/>
    <w:next w:val="Normal"/>
    <w:qFormat/>
    <w:rsid w:val="00F43F5C"/>
    <w:pPr>
      <w:numPr>
        <w:ilvl w:val="7"/>
        <w:numId w:val="3"/>
      </w:numPr>
      <w:tabs>
        <w:tab w:val="num" w:pos="360"/>
        <w:tab w:val="left" w:pos="1440"/>
      </w:tabs>
      <w:spacing w:before="240" w:after="60"/>
      <w:ind w:left="0" w:firstLine="0"/>
      <w:outlineLvl w:val="7"/>
    </w:pPr>
    <w:rPr>
      <w:i/>
    </w:rPr>
  </w:style>
  <w:style w:type="paragraph" w:styleId="Ttulo9">
    <w:name w:val="heading 9"/>
    <w:basedOn w:val="Normal"/>
    <w:next w:val="Normal"/>
    <w:qFormat/>
    <w:rsid w:val="00F43F5C"/>
    <w:pPr>
      <w:numPr>
        <w:ilvl w:val="8"/>
        <w:numId w:val="3"/>
      </w:numPr>
      <w:tabs>
        <w:tab w:val="num" w:pos="360"/>
        <w:tab w:val="left" w:pos="1584"/>
      </w:tabs>
      <w:spacing w:before="240" w:after="60"/>
      <w:ind w:left="0" w:firstLine="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1">
    <w:name w:val="WW8Num1z1"/>
    <w:rsid w:val="00F43F5C"/>
    <w:rPr>
      <w:rFonts w:ascii="Courier New" w:hAnsi="Courier New" w:cs="Courier New"/>
    </w:rPr>
  </w:style>
  <w:style w:type="character" w:customStyle="1" w:styleId="WW8Num1z2">
    <w:name w:val="WW8Num1z2"/>
    <w:rsid w:val="00F43F5C"/>
    <w:rPr>
      <w:rFonts w:ascii="Wingdings" w:hAnsi="Wingdings" w:cs="Wingdings"/>
    </w:rPr>
  </w:style>
  <w:style w:type="character" w:customStyle="1" w:styleId="WW8Num2z0">
    <w:name w:val="WW8Num2z0"/>
    <w:rsid w:val="00F43F5C"/>
    <w:rPr>
      <w:rFonts w:ascii="Symbol" w:hAnsi="Symbol" w:cs="Symbol"/>
    </w:rPr>
  </w:style>
  <w:style w:type="character" w:customStyle="1" w:styleId="WW8Num3z0">
    <w:name w:val="WW8Num3z0"/>
    <w:rsid w:val="00F43F5C"/>
    <w:rPr>
      <w:rFonts w:ascii="Symbol" w:hAnsi="Symbol" w:cs="Symbol"/>
    </w:rPr>
  </w:style>
  <w:style w:type="character" w:customStyle="1" w:styleId="WW8Num4z0">
    <w:name w:val="WW8Num4z0"/>
    <w:rsid w:val="00F43F5C"/>
    <w:rPr>
      <w:rFonts w:ascii="Symbol" w:hAnsi="Symbol" w:cs="Symbol"/>
    </w:rPr>
  </w:style>
  <w:style w:type="character" w:customStyle="1" w:styleId="WW8Num5z0">
    <w:name w:val="WW8Num5z0"/>
    <w:rsid w:val="00F43F5C"/>
    <w:rPr>
      <w:rFonts w:ascii="Symbol" w:hAnsi="Symbol" w:cs="Symbol"/>
    </w:rPr>
  </w:style>
  <w:style w:type="character" w:customStyle="1" w:styleId="WW8Num6z0">
    <w:name w:val="WW8Num6z0"/>
    <w:rsid w:val="00F43F5C"/>
    <w:rPr>
      <w:rFonts w:ascii="Symbol" w:hAnsi="Symbol" w:cs="Symbol"/>
    </w:rPr>
  </w:style>
  <w:style w:type="character" w:customStyle="1" w:styleId="WW8Num7z0">
    <w:name w:val="WW8Num7z0"/>
    <w:rsid w:val="00F43F5C"/>
    <w:rPr>
      <w:rFonts w:ascii="Symbol" w:hAnsi="Symbol" w:cs="Symbol"/>
    </w:rPr>
  </w:style>
  <w:style w:type="character" w:customStyle="1" w:styleId="WW8Num8z0">
    <w:name w:val="WW8Num8z0"/>
    <w:rsid w:val="00F43F5C"/>
    <w:rPr>
      <w:rFonts w:ascii="Symbol" w:hAnsi="Symbol" w:cs="Symbol"/>
    </w:rPr>
  </w:style>
  <w:style w:type="character" w:customStyle="1" w:styleId="WW8Num9z0">
    <w:name w:val="WW8Num9z0"/>
    <w:rsid w:val="00F43F5C"/>
    <w:rPr>
      <w:rFonts w:ascii="Symbol" w:hAnsi="Symbol" w:cs="Symbol"/>
    </w:rPr>
  </w:style>
  <w:style w:type="character" w:customStyle="1" w:styleId="WW8Num10z0">
    <w:name w:val="WW8Num10z0"/>
    <w:rsid w:val="00F43F5C"/>
    <w:rPr>
      <w:rFonts w:ascii="Symbol" w:hAnsi="Symbol" w:cs="Symbol"/>
    </w:rPr>
  </w:style>
  <w:style w:type="character" w:customStyle="1" w:styleId="WW8Num11z0">
    <w:name w:val="WW8Num11z0"/>
    <w:rsid w:val="00F43F5C"/>
    <w:rPr>
      <w:rFonts w:ascii="Symbol" w:hAnsi="Symbol" w:cs="Symbol"/>
    </w:rPr>
  </w:style>
  <w:style w:type="character" w:customStyle="1" w:styleId="WW8Num12z0">
    <w:name w:val="WW8Num12z0"/>
    <w:rsid w:val="00F43F5C"/>
    <w:rPr>
      <w:rFonts w:ascii="Symbol" w:hAnsi="Symbol" w:cs="Symbol"/>
    </w:rPr>
  </w:style>
  <w:style w:type="character" w:customStyle="1" w:styleId="WW8Num13z0">
    <w:name w:val="WW8Num13z0"/>
    <w:rsid w:val="00F43F5C"/>
    <w:rPr>
      <w:rFonts w:ascii="Symbol" w:hAnsi="Symbol" w:cs="Symbol"/>
    </w:rPr>
  </w:style>
  <w:style w:type="character" w:customStyle="1" w:styleId="WW8Num14z0">
    <w:name w:val="WW8Num14z0"/>
    <w:rsid w:val="00F43F5C"/>
    <w:rPr>
      <w:rFonts w:ascii="Symbol" w:hAnsi="Symbol" w:cs="Symbol"/>
    </w:rPr>
  </w:style>
  <w:style w:type="character" w:customStyle="1" w:styleId="WW8Num14z1">
    <w:name w:val="WW8Num14z1"/>
    <w:rsid w:val="00F43F5C"/>
    <w:rPr>
      <w:rFonts w:ascii="Courier New" w:hAnsi="Courier New" w:cs="Courier New"/>
    </w:rPr>
  </w:style>
  <w:style w:type="character" w:customStyle="1" w:styleId="WW8Num14z2">
    <w:name w:val="WW8Num14z2"/>
    <w:rsid w:val="00F43F5C"/>
    <w:rPr>
      <w:rFonts w:ascii="Wingdings" w:hAnsi="Wingdings" w:cs="Wingdings"/>
    </w:rPr>
  </w:style>
  <w:style w:type="character" w:customStyle="1" w:styleId="WW8Num15z0">
    <w:name w:val="WW8Num15z0"/>
    <w:rsid w:val="00F43F5C"/>
    <w:rPr>
      <w:rFonts w:ascii="Symbol" w:hAnsi="Symbol" w:cs="Symbol"/>
    </w:rPr>
  </w:style>
  <w:style w:type="character" w:customStyle="1" w:styleId="WW8Num16z0">
    <w:name w:val="WW8Num16z0"/>
    <w:rsid w:val="00F43F5C"/>
    <w:rPr>
      <w:rFonts w:ascii="Symbol" w:hAnsi="Symbol" w:cs="Symbol"/>
    </w:rPr>
  </w:style>
  <w:style w:type="character" w:customStyle="1" w:styleId="WW8Num17z0">
    <w:name w:val="WW8Num17z0"/>
    <w:rsid w:val="00F43F5C"/>
    <w:rPr>
      <w:rFonts w:ascii="Symbol" w:hAnsi="Symbol" w:cs="Symbol"/>
    </w:rPr>
  </w:style>
  <w:style w:type="character" w:customStyle="1" w:styleId="WW8Num18z0">
    <w:name w:val="WW8Num18z0"/>
    <w:rsid w:val="00F43F5C"/>
    <w:rPr>
      <w:rFonts w:ascii="Symbol" w:hAnsi="Symbol" w:cs="Symbol"/>
    </w:rPr>
  </w:style>
  <w:style w:type="character" w:customStyle="1" w:styleId="WW8Num18z1">
    <w:name w:val="WW8Num18z1"/>
    <w:rsid w:val="00F43F5C"/>
    <w:rPr>
      <w:rFonts w:ascii="Courier New" w:hAnsi="Courier New" w:cs="Courier New"/>
    </w:rPr>
  </w:style>
  <w:style w:type="character" w:customStyle="1" w:styleId="WW8Num18z2">
    <w:name w:val="WW8Num18z2"/>
    <w:rsid w:val="00F43F5C"/>
    <w:rPr>
      <w:rFonts w:ascii="Wingdings" w:hAnsi="Wingdings" w:cs="Wingdings"/>
    </w:rPr>
  </w:style>
  <w:style w:type="character" w:customStyle="1" w:styleId="WW8Num19z0">
    <w:name w:val="WW8Num19z0"/>
    <w:rsid w:val="00F43F5C"/>
    <w:rPr>
      <w:rFonts w:ascii="Symbol" w:hAnsi="Symbol" w:cs="Symbol"/>
    </w:rPr>
  </w:style>
  <w:style w:type="character" w:customStyle="1" w:styleId="WW8Num20z0">
    <w:name w:val="WW8Num20z0"/>
    <w:rsid w:val="00F43F5C"/>
    <w:rPr>
      <w:rFonts w:ascii="Symbol" w:hAnsi="Symbol" w:cs="Symbol"/>
    </w:rPr>
  </w:style>
  <w:style w:type="character" w:customStyle="1" w:styleId="WW8Num21z0">
    <w:name w:val="WW8Num21z0"/>
    <w:rsid w:val="00F43F5C"/>
    <w:rPr>
      <w:rFonts w:ascii="Symbol" w:hAnsi="Symbol" w:cs="Symbol"/>
    </w:rPr>
  </w:style>
  <w:style w:type="character" w:customStyle="1" w:styleId="WW8Num22z0">
    <w:name w:val="WW8Num22z0"/>
    <w:rsid w:val="00F43F5C"/>
    <w:rPr>
      <w:rFonts w:ascii="Symbol" w:hAnsi="Symbol" w:cs="Symbol"/>
    </w:rPr>
  </w:style>
  <w:style w:type="character" w:customStyle="1" w:styleId="WW8Num23z0">
    <w:name w:val="WW8Num23z0"/>
    <w:rsid w:val="00F43F5C"/>
    <w:rPr>
      <w:rFonts w:ascii="Symbol" w:hAnsi="Symbol" w:cs="Symbol"/>
    </w:rPr>
  </w:style>
  <w:style w:type="character" w:customStyle="1" w:styleId="WW8Num24z0">
    <w:name w:val="WW8Num24z0"/>
    <w:rsid w:val="00F43F5C"/>
    <w:rPr>
      <w:rFonts w:ascii="Symbol" w:hAnsi="Symbol" w:cs="Symbol"/>
    </w:rPr>
  </w:style>
  <w:style w:type="character" w:customStyle="1" w:styleId="WW8Num25z0">
    <w:name w:val="WW8Num25z0"/>
    <w:rsid w:val="00F43F5C"/>
    <w:rPr>
      <w:rFonts w:ascii="Symbol" w:hAnsi="Symbol" w:cs="Symbol"/>
    </w:rPr>
  </w:style>
  <w:style w:type="character" w:customStyle="1" w:styleId="WW8Num25z1">
    <w:name w:val="WW8Num25z1"/>
    <w:rsid w:val="00F43F5C"/>
    <w:rPr>
      <w:rFonts w:ascii="Courier New" w:hAnsi="Courier New" w:cs="Courier New"/>
    </w:rPr>
  </w:style>
  <w:style w:type="character" w:customStyle="1" w:styleId="WW8Num25z2">
    <w:name w:val="WW8Num25z2"/>
    <w:rsid w:val="00F43F5C"/>
    <w:rPr>
      <w:rFonts w:ascii="Wingdings" w:hAnsi="Wingdings" w:cs="Wingdings"/>
    </w:rPr>
  </w:style>
  <w:style w:type="character" w:customStyle="1" w:styleId="WW8Num26z0">
    <w:name w:val="WW8Num26z0"/>
    <w:rsid w:val="00F43F5C"/>
    <w:rPr>
      <w:rFonts w:ascii="Symbol" w:hAnsi="Symbol" w:cs="Symbol"/>
    </w:rPr>
  </w:style>
  <w:style w:type="character" w:customStyle="1" w:styleId="WW8Num27z0">
    <w:name w:val="WW8Num27z0"/>
    <w:rsid w:val="00F43F5C"/>
    <w:rPr>
      <w:rFonts w:ascii="Symbol" w:hAnsi="Symbol" w:cs="Symbol"/>
    </w:rPr>
  </w:style>
  <w:style w:type="character" w:customStyle="1" w:styleId="WW8Num28z0">
    <w:name w:val="WW8Num28z0"/>
    <w:rsid w:val="00F43F5C"/>
    <w:rPr>
      <w:rFonts w:ascii="Symbol" w:hAnsi="Symbol" w:cs="Symbol"/>
    </w:rPr>
  </w:style>
  <w:style w:type="character" w:customStyle="1" w:styleId="WW8Num29z0">
    <w:name w:val="WW8Num29z0"/>
    <w:rsid w:val="00F43F5C"/>
    <w:rPr>
      <w:rFonts w:ascii="Symbol" w:hAnsi="Symbol" w:cs="Symbol"/>
    </w:rPr>
  </w:style>
  <w:style w:type="character" w:customStyle="1" w:styleId="WW8Num30z0">
    <w:name w:val="WW8Num30z0"/>
    <w:rsid w:val="00F43F5C"/>
    <w:rPr>
      <w:rFonts w:ascii="Symbol" w:hAnsi="Symbol" w:cs="Symbol"/>
    </w:rPr>
  </w:style>
  <w:style w:type="character" w:customStyle="1" w:styleId="WW8Num31z0">
    <w:name w:val="WW8Num31z0"/>
    <w:rsid w:val="00F43F5C"/>
    <w:rPr>
      <w:rFonts w:ascii="Symbol" w:hAnsi="Symbol" w:cs="Symbol"/>
    </w:rPr>
  </w:style>
  <w:style w:type="character" w:customStyle="1" w:styleId="WW8Num32z0">
    <w:name w:val="WW8Num32z0"/>
    <w:rsid w:val="00F43F5C"/>
    <w:rPr>
      <w:rFonts w:ascii="Symbol" w:hAnsi="Symbol" w:cs="Symbol"/>
    </w:rPr>
  </w:style>
  <w:style w:type="character" w:customStyle="1" w:styleId="WW8Num33z0">
    <w:name w:val="WW8Num33z0"/>
    <w:rsid w:val="00F43F5C"/>
    <w:rPr>
      <w:rFonts w:ascii="Symbol" w:hAnsi="Symbol" w:cs="Symbol"/>
    </w:rPr>
  </w:style>
  <w:style w:type="character" w:customStyle="1" w:styleId="WW8Num34z0">
    <w:name w:val="WW8Num34z0"/>
    <w:rsid w:val="00F43F5C"/>
    <w:rPr>
      <w:rFonts w:ascii="Symbol" w:hAnsi="Symbol" w:cs="Symbol"/>
    </w:rPr>
  </w:style>
  <w:style w:type="character" w:customStyle="1" w:styleId="WW8Num35z0">
    <w:name w:val="WW8Num35z0"/>
    <w:rsid w:val="00F43F5C"/>
    <w:rPr>
      <w:rFonts w:ascii="Symbol" w:hAnsi="Symbol" w:cs="Symbol"/>
    </w:rPr>
  </w:style>
  <w:style w:type="character" w:customStyle="1" w:styleId="WW8Num36z0">
    <w:name w:val="WW8Num36z0"/>
    <w:rsid w:val="00F43F5C"/>
    <w:rPr>
      <w:rFonts w:ascii="Symbol" w:hAnsi="Symbol" w:cs="Symbol"/>
    </w:rPr>
  </w:style>
  <w:style w:type="character" w:customStyle="1" w:styleId="WW8Num37z0">
    <w:name w:val="WW8Num37z0"/>
    <w:rsid w:val="00F43F5C"/>
    <w:rPr>
      <w:rFonts w:ascii="Symbol" w:hAnsi="Symbol" w:cs="Symbol"/>
    </w:rPr>
  </w:style>
  <w:style w:type="character" w:customStyle="1" w:styleId="WW8Num38z0">
    <w:name w:val="WW8Num38z0"/>
    <w:rsid w:val="00F43F5C"/>
    <w:rPr>
      <w:rFonts w:ascii="Symbol" w:hAnsi="Symbol" w:cs="Symbol"/>
    </w:rPr>
  </w:style>
  <w:style w:type="character" w:customStyle="1" w:styleId="WW8Num39z0">
    <w:name w:val="WW8Num39z0"/>
    <w:rsid w:val="00F43F5C"/>
    <w:rPr>
      <w:rFonts w:ascii="Symbol" w:hAnsi="Symbol" w:cs="Symbol"/>
    </w:rPr>
  </w:style>
  <w:style w:type="character" w:customStyle="1" w:styleId="WW8Num40z0">
    <w:name w:val="WW8Num40z0"/>
    <w:rsid w:val="00F43F5C"/>
    <w:rPr>
      <w:rFonts w:ascii="Symbol" w:hAnsi="Symbol" w:cs="Symbol"/>
    </w:rPr>
  </w:style>
  <w:style w:type="character" w:customStyle="1" w:styleId="WW8Num41z0">
    <w:name w:val="WW8Num41z0"/>
    <w:rsid w:val="00F43F5C"/>
    <w:rPr>
      <w:rFonts w:ascii="Symbol" w:hAnsi="Symbol" w:cs="Symbol"/>
    </w:rPr>
  </w:style>
  <w:style w:type="character" w:customStyle="1" w:styleId="WW8Num42z0">
    <w:name w:val="WW8Num42z0"/>
    <w:rsid w:val="00F43F5C"/>
    <w:rPr>
      <w:rFonts w:ascii="Symbol" w:hAnsi="Symbol" w:cs="Symbol"/>
    </w:rPr>
  </w:style>
  <w:style w:type="character" w:customStyle="1" w:styleId="WW8Num43z0">
    <w:name w:val="WW8Num43z0"/>
    <w:rsid w:val="00F43F5C"/>
    <w:rPr>
      <w:rFonts w:ascii="Symbol" w:hAnsi="Symbol" w:cs="Symbol"/>
    </w:rPr>
  </w:style>
  <w:style w:type="character" w:customStyle="1" w:styleId="WW8Num44z0">
    <w:name w:val="WW8Num44z0"/>
    <w:rsid w:val="00F43F5C"/>
    <w:rPr>
      <w:rFonts w:ascii="Symbol" w:hAnsi="Symbol" w:cs="Symbol"/>
    </w:rPr>
  </w:style>
  <w:style w:type="character" w:customStyle="1" w:styleId="WW8Num45z0">
    <w:name w:val="WW8Num45z0"/>
    <w:rsid w:val="00F43F5C"/>
    <w:rPr>
      <w:rFonts w:ascii="Symbol" w:hAnsi="Symbol" w:cs="Symbol"/>
    </w:rPr>
  </w:style>
  <w:style w:type="character" w:customStyle="1" w:styleId="WW8Num46z0">
    <w:name w:val="WW8Num46z0"/>
    <w:rsid w:val="00F43F5C"/>
    <w:rPr>
      <w:rFonts w:ascii="Symbol" w:hAnsi="Symbol" w:cs="Symbol"/>
    </w:rPr>
  </w:style>
  <w:style w:type="character" w:customStyle="1" w:styleId="WW8Num47z0">
    <w:name w:val="WW8Num47z0"/>
    <w:rsid w:val="00F43F5C"/>
    <w:rPr>
      <w:rFonts w:ascii="Symbol" w:hAnsi="Symbol" w:cs="Symbol"/>
    </w:rPr>
  </w:style>
  <w:style w:type="character" w:customStyle="1" w:styleId="WW8Num48z0">
    <w:name w:val="WW8Num48z0"/>
    <w:rsid w:val="00F43F5C"/>
    <w:rPr>
      <w:rFonts w:ascii="Symbol" w:hAnsi="Symbol" w:cs="Symbol"/>
    </w:rPr>
  </w:style>
  <w:style w:type="character" w:customStyle="1" w:styleId="WW8Num49z0">
    <w:name w:val="WW8Num49z0"/>
    <w:rsid w:val="00F43F5C"/>
    <w:rPr>
      <w:rFonts w:ascii="Symbol" w:hAnsi="Symbol" w:cs="Symbol"/>
    </w:rPr>
  </w:style>
  <w:style w:type="character" w:customStyle="1" w:styleId="WW8Num50z0">
    <w:name w:val="WW8Num50z0"/>
    <w:rsid w:val="00F43F5C"/>
    <w:rPr>
      <w:rFonts w:ascii="Symbol" w:hAnsi="Symbol" w:cs="Symbol"/>
    </w:rPr>
  </w:style>
  <w:style w:type="character" w:customStyle="1" w:styleId="WW8Num51z0">
    <w:name w:val="WW8Num51z0"/>
    <w:rsid w:val="00F43F5C"/>
    <w:rPr>
      <w:rFonts w:ascii="Symbol" w:hAnsi="Symbol" w:cs="Symbol"/>
    </w:rPr>
  </w:style>
  <w:style w:type="character" w:customStyle="1" w:styleId="WW8Num52z0">
    <w:name w:val="WW8Num52z0"/>
    <w:rsid w:val="00F43F5C"/>
    <w:rPr>
      <w:rFonts w:ascii="Symbol" w:hAnsi="Symbol" w:cs="Symbol"/>
    </w:rPr>
  </w:style>
  <w:style w:type="character" w:customStyle="1" w:styleId="WW8Num53z0">
    <w:name w:val="WW8Num53z0"/>
    <w:rsid w:val="00F43F5C"/>
    <w:rPr>
      <w:rFonts w:ascii="Symbol" w:hAnsi="Symbol" w:cs="Symbol"/>
    </w:rPr>
  </w:style>
  <w:style w:type="character" w:customStyle="1" w:styleId="WW8Num54z0">
    <w:name w:val="WW8Num54z0"/>
    <w:rsid w:val="00F43F5C"/>
    <w:rPr>
      <w:rFonts w:ascii="Symbol" w:hAnsi="Symbol" w:cs="Symbol"/>
    </w:rPr>
  </w:style>
  <w:style w:type="character" w:customStyle="1" w:styleId="WW8Num55z0">
    <w:name w:val="WW8Num55z0"/>
    <w:rsid w:val="00F43F5C"/>
    <w:rPr>
      <w:rFonts w:ascii="Symbol" w:hAnsi="Symbol" w:cs="Symbol"/>
    </w:rPr>
  </w:style>
  <w:style w:type="character" w:customStyle="1" w:styleId="WW8Num56z0">
    <w:name w:val="WW8Num56z0"/>
    <w:rsid w:val="00F43F5C"/>
    <w:rPr>
      <w:rFonts w:ascii="Symbol" w:hAnsi="Symbol" w:cs="Symbol"/>
    </w:rPr>
  </w:style>
  <w:style w:type="character" w:customStyle="1" w:styleId="WW8Num57z0">
    <w:name w:val="WW8Num57z0"/>
    <w:rsid w:val="00F43F5C"/>
    <w:rPr>
      <w:rFonts w:ascii="Symbol" w:hAnsi="Symbol" w:cs="Symbol"/>
    </w:rPr>
  </w:style>
  <w:style w:type="character" w:customStyle="1" w:styleId="WW8Num58z0">
    <w:name w:val="WW8Num58z0"/>
    <w:rsid w:val="00F43F5C"/>
    <w:rPr>
      <w:rFonts w:ascii="Symbol" w:hAnsi="Symbol" w:cs="Symbol"/>
    </w:rPr>
  </w:style>
  <w:style w:type="character" w:customStyle="1" w:styleId="WW8Num59z0">
    <w:name w:val="WW8Num59z0"/>
    <w:rsid w:val="00F43F5C"/>
    <w:rPr>
      <w:rFonts w:ascii="Symbol" w:hAnsi="Symbol" w:cs="Symbol"/>
    </w:rPr>
  </w:style>
  <w:style w:type="character" w:customStyle="1" w:styleId="WW8Num60z0">
    <w:name w:val="WW8Num60z0"/>
    <w:rsid w:val="00F43F5C"/>
    <w:rPr>
      <w:rFonts w:ascii="Symbol" w:hAnsi="Symbol" w:cs="Symbol"/>
    </w:rPr>
  </w:style>
  <w:style w:type="character" w:customStyle="1" w:styleId="WW8Num60z1">
    <w:name w:val="WW8Num60z1"/>
    <w:rsid w:val="00F43F5C"/>
    <w:rPr>
      <w:rFonts w:ascii="Courier New" w:hAnsi="Courier New" w:cs="Courier New"/>
    </w:rPr>
  </w:style>
  <w:style w:type="character" w:customStyle="1" w:styleId="WW8Num60z2">
    <w:name w:val="WW8Num60z2"/>
    <w:rsid w:val="00F43F5C"/>
    <w:rPr>
      <w:rFonts w:ascii="Wingdings" w:hAnsi="Wingdings" w:cs="Wingdings"/>
    </w:rPr>
  </w:style>
  <w:style w:type="character" w:customStyle="1" w:styleId="WW8Num61z0">
    <w:name w:val="WW8Num61z0"/>
    <w:rsid w:val="00F43F5C"/>
    <w:rPr>
      <w:rFonts w:ascii="Symbol" w:hAnsi="Symbol" w:cs="Symbol"/>
    </w:rPr>
  </w:style>
  <w:style w:type="character" w:customStyle="1" w:styleId="WW8Num62z0">
    <w:name w:val="WW8Num62z0"/>
    <w:rsid w:val="00F43F5C"/>
    <w:rPr>
      <w:rFonts w:ascii="Symbol" w:hAnsi="Symbol" w:cs="Symbol"/>
    </w:rPr>
  </w:style>
  <w:style w:type="character" w:customStyle="1" w:styleId="WW8Num63z0">
    <w:name w:val="WW8Num63z0"/>
    <w:rsid w:val="00F43F5C"/>
    <w:rPr>
      <w:rFonts w:ascii="Symbol" w:hAnsi="Symbol" w:cs="Symbol"/>
    </w:rPr>
  </w:style>
  <w:style w:type="character" w:customStyle="1" w:styleId="WW8Num64z0">
    <w:name w:val="WW8Num64z0"/>
    <w:rsid w:val="00F43F5C"/>
    <w:rPr>
      <w:rFonts w:ascii="Symbol" w:hAnsi="Symbol" w:cs="Symbol"/>
    </w:rPr>
  </w:style>
  <w:style w:type="character" w:customStyle="1" w:styleId="WW8Num65z0">
    <w:name w:val="WW8Num65z0"/>
    <w:rsid w:val="00F43F5C"/>
    <w:rPr>
      <w:rFonts w:ascii="Wingdings" w:hAnsi="Wingdings" w:cs="Wingdings"/>
    </w:rPr>
  </w:style>
  <w:style w:type="character" w:customStyle="1" w:styleId="WW8Num66z0">
    <w:name w:val="WW8Num66z0"/>
    <w:rsid w:val="00F43F5C"/>
    <w:rPr>
      <w:rFonts w:ascii="Symbol" w:hAnsi="Symbol" w:cs="Symbol"/>
    </w:rPr>
  </w:style>
  <w:style w:type="character" w:customStyle="1" w:styleId="WW8Num67z0">
    <w:name w:val="WW8Num67z0"/>
    <w:rsid w:val="00F43F5C"/>
    <w:rPr>
      <w:rFonts w:ascii="Symbol" w:hAnsi="Symbol" w:cs="Symbol"/>
    </w:rPr>
  </w:style>
  <w:style w:type="character" w:customStyle="1" w:styleId="WW8Num67z1">
    <w:name w:val="WW8Num67z1"/>
    <w:rsid w:val="00F43F5C"/>
    <w:rPr>
      <w:rFonts w:ascii="Courier New" w:hAnsi="Courier New" w:cs="Courier New"/>
    </w:rPr>
  </w:style>
  <w:style w:type="character" w:customStyle="1" w:styleId="WW8Num67z2">
    <w:name w:val="WW8Num67z2"/>
    <w:rsid w:val="00F43F5C"/>
    <w:rPr>
      <w:rFonts w:ascii="Wingdings" w:hAnsi="Wingdings" w:cs="Wingdings"/>
    </w:rPr>
  </w:style>
  <w:style w:type="character" w:customStyle="1" w:styleId="WW8Num68z0">
    <w:name w:val="WW8Num68z0"/>
    <w:rsid w:val="00F43F5C"/>
    <w:rPr>
      <w:rFonts w:ascii="Symbol" w:hAnsi="Symbol" w:cs="Symbol"/>
    </w:rPr>
  </w:style>
  <w:style w:type="character" w:customStyle="1" w:styleId="WW8Num69z0">
    <w:name w:val="WW8Num69z0"/>
    <w:rsid w:val="00F43F5C"/>
    <w:rPr>
      <w:rFonts w:ascii="Symbol" w:hAnsi="Symbol" w:cs="Symbol"/>
    </w:rPr>
  </w:style>
  <w:style w:type="character" w:customStyle="1" w:styleId="WW8Num70z0">
    <w:name w:val="WW8Num70z0"/>
    <w:rsid w:val="00F43F5C"/>
    <w:rPr>
      <w:rFonts w:ascii="Symbol" w:hAnsi="Symbol" w:cs="Symbol"/>
    </w:rPr>
  </w:style>
  <w:style w:type="character" w:customStyle="1" w:styleId="WW8Num71z0">
    <w:name w:val="WW8Num71z0"/>
    <w:rsid w:val="00F43F5C"/>
    <w:rPr>
      <w:rFonts w:ascii="Symbol" w:hAnsi="Symbol" w:cs="Symbol"/>
    </w:rPr>
  </w:style>
  <w:style w:type="character" w:customStyle="1" w:styleId="WW8Num71z1">
    <w:name w:val="WW8Num71z1"/>
    <w:rsid w:val="00F43F5C"/>
    <w:rPr>
      <w:rFonts w:ascii="Courier New" w:hAnsi="Courier New" w:cs="Courier New"/>
    </w:rPr>
  </w:style>
  <w:style w:type="character" w:customStyle="1" w:styleId="WW8Num71z2">
    <w:name w:val="WW8Num71z2"/>
    <w:rsid w:val="00F43F5C"/>
    <w:rPr>
      <w:rFonts w:ascii="Wingdings" w:hAnsi="Wingdings" w:cs="Wingdings"/>
    </w:rPr>
  </w:style>
  <w:style w:type="character" w:customStyle="1" w:styleId="WW8Num72z0">
    <w:name w:val="WW8Num72z0"/>
    <w:rsid w:val="00F43F5C"/>
    <w:rPr>
      <w:rFonts w:ascii="Symbol" w:hAnsi="Symbol" w:cs="Symbol"/>
    </w:rPr>
  </w:style>
  <w:style w:type="character" w:customStyle="1" w:styleId="WW8Num73z0">
    <w:name w:val="WW8Num73z0"/>
    <w:rsid w:val="00F43F5C"/>
    <w:rPr>
      <w:rFonts w:ascii="Wingdings" w:hAnsi="Wingdings" w:cs="Wingdings"/>
    </w:rPr>
  </w:style>
  <w:style w:type="character" w:customStyle="1" w:styleId="WW8Num74z0">
    <w:name w:val="WW8Num74z0"/>
    <w:rsid w:val="00F43F5C"/>
    <w:rPr>
      <w:rFonts w:ascii="Symbol" w:hAnsi="Symbol" w:cs="Symbol"/>
    </w:rPr>
  </w:style>
  <w:style w:type="character" w:customStyle="1" w:styleId="WW8Num75z0">
    <w:name w:val="WW8Num75z0"/>
    <w:rsid w:val="00F43F5C"/>
    <w:rPr>
      <w:rFonts w:ascii="Symbol" w:hAnsi="Symbol" w:cs="Symbol"/>
    </w:rPr>
  </w:style>
  <w:style w:type="character" w:customStyle="1" w:styleId="WW8Num76z0">
    <w:name w:val="WW8Num76z0"/>
    <w:rsid w:val="00F43F5C"/>
    <w:rPr>
      <w:rFonts w:ascii="Symbol" w:hAnsi="Symbol" w:cs="Symbol"/>
    </w:rPr>
  </w:style>
  <w:style w:type="character" w:customStyle="1" w:styleId="WW8Num77z0">
    <w:name w:val="WW8Num77z0"/>
    <w:rsid w:val="00F43F5C"/>
    <w:rPr>
      <w:rFonts w:ascii="Symbol" w:hAnsi="Symbol" w:cs="Symbol"/>
    </w:rPr>
  </w:style>
  <w:style w:type="character" w:customStyle="1" w:styleId="WW8Num78z0">
    <w:name w:val="WW8Num78z0"/>
    <w:rsid w:val="00F43F5C"/>
    <w:rPr>
      <w:rFonts w:ascii="Symbol" w:hAnsi="Symbol" w:cs="Symbol"/>
    </w:rPr>
  </w:style>
  <w:style w:type="character" w:customStyle="1" w:styleId="WW8Num79z0">
    <w:name w:val="WW8Num79z0"/>
    <w:rsid w:val="00F43F5C"/>
    <w:rPr>
      <w:rFonts w:ascii="Symbol" w:hAnsi="Symbol" w:cs="Symbol"/>
    </w:rPr>
  </w:style>
  <w:style w:type="character" w:customStyle="1" w:styleId="WW8Num80z0">
    <w:name w:val="WW8Num80z0"/>
    <w:rsid w:val="00F43F5C"/>
    <w:rPr>
      <w:rFonts w:ascii="Symbol" w:hAnsi="Symbol" w:cs="Symbol"/>
    </w:rPr>
  </w:style>
  <w:style w:type="character" w:customStyle="1" w:styleId="WW8Num81z0">
    <w:name w:val="WW8Num81z0"/>
    <w:rsid w:val="00F43F5C"/>
    <w:rPr>
      <w:rFonts w:ascii="Symbol" w:hAnsi="Symbol" w:cs="Symbol"/>
    </w:rPr>
  </w:style>
  <w:style w:type="character" w:customStyle="1" w:styleId="WW8Num82z0">
    <w:name w:val="WW8Num82z0"/>
    <w:rsid w:val="00F43F5C"/>
    <w:rPr>
      <w:rFonts w:ascii="Symbol" w:hAnsi="Symbol" w:cs="Symbol"/>
    </w:rPr>
  </w:style>
  <w:style w:type="character" w:customStyle="1" w:styleId="WW8Num83z0">
    <w:name w:val="WW8Num83z0"/>
    <w:rsid w:val="00F43F5C"/>
    <w:rPr>
      <w:rFonts w:ascii="Symbol" w:hAnsi="Symbol" w:cs="Symbol"/>
    </w:rPr>
  </w:style>
  <w:style w:type="character" w:customStyle="1" w:styleId="WW8Num84z0">
    <w:name w:val="WW8Num84z0"/>
    <w:rsid w:val="00F43F5C"/>
    <w:rPr>
      <w:rFonts w:ascii="Symbol" w:hAnsi="Symbol" w:cs="Symbol"/>
    </w:rPr>
  </w:style>
  <w:style w:type="character" w:customStyle="1" w:styleId="WW8Num85z0">
    <w:name w:val="WW8Num85z0"/>
    <w:rsid w:val="00F43F5C"/>
    <w:rPr>
      <w:rFonts w:ascii="Symbol" w:hAnsi="Symbol" w:cs="Symbol"/>
    </w:rPr>
  </w:style>
  <w:style w:type="character" w:customStyle="1" w:styleId="WW8Num86z0">
    <w:name w:val="WW8Num86z0"/>
    <w:rsid w:val="00F43F5C"/>
    <w:rPr>
      <w:rFonts w:ascii="Symbol" w:hAnsi="Symbol" w:cs="Symbol"/>
    </w:rPr>
  </w:style>
  <w:style w:type="character" w:customStyle="1" w:styleId="WW8Num87z0">
    <w:name w:val="WW8Num87z0"/>
    <w:rsid w:val="00F43F5C"/>
    <w:rPr>
      <w:rFonts w:ascii="Symbol" w:hAnsi="Symbol" w:cs="Symbol"/>
    </w:rPr>
  </w:style>
  <w:style w:type="character" w:customStyle="1" w:styleId="WW8Num88z0">
    <w:name w:val="WW8Num88z0"/>
    <w:rsid w:val="00F43F5C"/>
    <w:rPr>
      <w:rFonts w:ascii="Symbol" w:hAnsi="Symbol" w:cs="Symbol"/>
    </w:rPr>
  </w:style>
  <w:style w:type="character" w:customStyle="1" w:styleId="WW8Num89z0">
    <w:name w:val="WW8Num89z0"/>
    <w:rsid w:val="00F43F5C"/>
    <w:rPr>
      <w:rFonts w:ascii="Symbol" w:hAnsi="Symbol" w:cs="Symbol"/>
    </w:rPr>
  </w:style>
  <w:style w:type="character" w:customStyle="1" w:styleId="Absatz-Standardschriftart">
    <w:name w:val="Absatz-Standardschriftart"/>
    <w:rsid w:val="00F43F5C"/>
  </w:style>
  <w:style w:type="character" w:customStyle="1" w:styleId="WW8Num1z0">
    <w:name w:val="WW8Num1z0"/>
    <w:rsid w:val="00F43F5C"/>
    <w:rPr>
      <w:rFonts w:ascii="Symbol" w:hAnsi="Symbol" w:cs="Symbol"/>
    </w:rPr>
  </w:style>
  <w:style w:type="character" w:customStyle="1" w:styleId="WW8Num2z1">
    <w:name w:val="WW8Num2z1"/>
    <w:rsid w:val="00F43F5C"/>
    <w:rPr>
      <w:rFonts w:ascii="Courier New" w:hAnsi="Courier New" w:cs="Courier New"/>
    </w:rPr>
  </w:style>
  <w:style w:type="character" w:customStyle="1" w:styleId="WW8Num2z2">
    <w:name w:val="WW8Num2z2"/>
    <w:rsid w:val="00F43F5C"/>
    <w:rPr>
      <w:rFonts w:ascii="Wingdings" w:hAnsi="Wingdings" w:cs="Wingdings"/>
    </w:rPr>
  </w:style>
  <w:style w:type="character" w:customStyle="1" w:styleId="WW8Num3z1">
    <w:name w:val="WW8Num3z1"/>
    <w:rsid w:val="00F43F5C"/>
    <w:rPr>
      <w:rFonts w:ascii="Courier New" w:hAnsi="Courier New" w:cs="Courier New"/>
    </w:rPr>
  </w:style>
  <w:style w:type="character" w:customStyle="1" w:styleId="WW8Num3z2">
    <w:name w:val="WW8Num3z2"/>
    <w:rsid w:val="00F43F5C"/>
    <w:rPr>
      <w:rFonts w:ascii="Wingdings" w:hAnsi="Wingdings" w:cs="Wingdings"/>
    </w:rPr>
  </w:style>
  <w:style w:type="character" w:customStyle="1" w:styleId="WW8Num4z1">
    <w:name w:val="WW8Num4z1"/>
    <w:rsid w:val="00F43F5C"/>
    <w:rPr>
      <w:rFonts w:ascii="Courier New" w:hAnsi="Courier New" w:cs="Courier New"/>
    </w:rPr>
  </w:style>
  <w:style w:type="character" w:customStyle="1" w:styleId="WW8Num4z2">
    <w:name w:val="WW8Num4z2"/>
    <w:rsid w:val="00F43F5C"/>
    <w:rPr>
      <w:rFonts w:ascii="Wingdings" w:hAnsi="Wingdings" w:cs="Wingdings"/>
    </w:rPr>
  </w:style>
  <w:style w:type="character" w:customStyle="1" w:styleId="WW8Num5z1">
    <w:name w:val="WW8Num5z1"/>
    <w:rsid w:val="00F43F5C"/>
    <w:rPr>
      <w:rFonts w:ascii="Courier New" w:hAnsi="Courier New" w:cs="Courier New"/>
    </w:rPr>
  </w:style>
  <w:style w:type="character" w:customStyle="1" w:styleId="WW8Num5z2">
    <w:name w:val="WW8Num5z2"/>
    <w:rsid w:val="00F43F5C"/>
    <w:rPr>
      <w:rFonts w:ascii="Wingdings" w:hAnsi="Wingdings" w:cs="Wingdings"/>
    </w:rPr>
  </w:style>
  <w:style w:type="character" w:customStyle="1" w:styleId="WW8Num6z1">
    <w:name w:val="WW8Num6z1"/>
    <w:rsid w:val="00F43F5C"/>
    <w:rPr>
      <w:rFonts w:ascii="Courier New" w:hAnsi="Courier New" w:cs="Courier New"/>
    </w:rPr>
  </w:style>
  <w:style w:type="character" w:customStyle="1" w:styleId="WW8Num6z2">
    <w:name w:val="WW8Num6z2"/>
    <w:rsid w:val="00F43F5C"/>
    <w:rPr>
      <w:rFonts w:ascii="Wingdings" w:hAnsi="Wingdings" w:cs="Wingdings"/>
    </w:rPr>
  </w:style>
  <w:style w:type="character" w:customStyle="1" w:styleId="WW8Num6z3">
    <w:name w:val="WW8Num6z3"/>
    <w:rsid w:val="00F43F5C"/>
    <w:rPr>
      <w:rFonts w:ascii="Symbol" w:hAnsi="Symbol" w:cs="Symbol"/>
    </w:rPr>
  </w:style>
  <w:style w:type="character" w:customStyle="1" w:styleId="WW8Num7z1">
    <w:name w:val="WW8Num7z1"/>
    <w:rsid w:val="00F43F5C"/>
    <w:rPr>
      <w:rFonts w:ascii="Courier New" w:hAnsi="Courier New" w:cs="Courier New"/>
    </w:rPr>
  </w:style>
  <w:style w:type="character" w:customStyle="1" w:styleId="WW8Num7z2">
    <w:name w:val="WW8Num7z2"/>
    <w:rsid w:val="00F43F5C"/>
    <w:rPr>
      <w:rFonts w:ascii="Wingdings" w:hAnsi="Wingdings" w:cs="Wingdings"/>
    </w:rPr>
  </w:style>
  <w:style w:type="character" w:customStyle="1" w:styleId="WW8Num8z1">
    <w:name w:val="WW8Num8z1"/>
    <w:rsid w:val="00F43F5C"/>
    <w:rPr>
      <w:rFonts w:ascii="Courier New" w:hAnsi="Courier New" w:cs="Courier New"/>
    </w:rPr>
  </w:style>
  <w:style w:type="character" w:customStyle="1" w:styleId="WW8Num8z2">
    <w:name w:val="WW8Num8z2"/>
    <w:rsid w:val="00F43F5C"/>
    <w:rPr>
      <w:rFonts w:ascii="Wingdings" w:hAnsi="Wingdings" w:cs="Wingdings"/>
    </w:rPr>
  </w:style>
  <w:style w:type="character" w:customStyle="1" w:styleId="WW8Num9z1">
    <w:name w:val="WW8Num9z1"/>
    <w:rsid w:val="00F43F5C"/>
    <w:rPr>
      <w:rFonts w:ascii="Courier New" w:hAnsi="Courier New" w:cs="Courier New"/>
    </w:rPr>
  </w:style>
  <w:style w:type="character" w:customStyle="1" w:styleId="WW8Num9z2">
    <w:name w:val="WW8Num9z2"/>
    <w:rsid w:val="00F43F5C"/>
    <w:rPr>
      <w:rFonts w:ascii="Wingdings" w:hAnsi="Wingdings" w:cs="Wingdings"/>
    </w:rPr>
  </w:style>
  <w:style w:type="character" w:customStyle="1" w:styleId="WW8Num10z1">
    <w:name w:val="WW8Num10z1"/>
    <w:rsid w:val="00F43F5C"/>
    <w:rPr>
      <w:rFonts w:ascii="Courier New" w:hAnsi="Courier New" w:cs="Courier New"/>
    </w:rPr>
  </w:style>
  <w:style w:type="character" w:customStyle="1" w:styleId="WW8Num10z2">
    <w:name w:val="WW8Num10z2"/>
    <w:rsid w:val="00F43F5C"/>
    <w:rPr>
      <w:rFonts w:ascii="Wingdings" w:hAnsi="Wingdings" w:cs="Wingdings"/>
    </w:rPr>
  </w:style>
  <w:style w:type="character" w:customStyle="1" w:styleId="WW8Num11z1">
    <w:name w:val="WW8Num11z1"/>
    <w:rsid w:val="00F43F5C"/>
    <w:rPr>
      <w:rFonts w:ascii="Courier New" w:hAnsi="Courier New" w:cs="Courier New"/>
    </w:rPr>
  </w:style>
  <w:style w:type="character" w:customStyle="1" w:styleId="WW8Num11z2">
    <w:name w:val="WW8Num11z2"/>
    <w:rsid w:val="00F43F5C"/>
    <w:rPr>
      <w:rFonts w:ascii="Wingdings" w:hAnsi="Wingdings" w:cs="Wingdings"/>
    </w:rPr>
  </w:style>
  <w:style w:type="character" w:customStyle="1" w:styleId="WW8Num12z1">
    <w:name w:val="WW8Num12z1"/>
    <w:rsid w:val="00F43F5C"/>
    <w:rPr>
      <w:rFonts w:ascii="Courier New" w:hAnsi="Courier New" w:cs="Courier New"/>
    </w:rPr>
  </w:style>
  <w:style w:type="character" w:customStyle="1" w:styleId="WW8Num12z2">
    <w:name w:val="WW8Num12z2"/>
    <w:rsid w:val="00F43F5C"/>
    <w:rPr>
      <w:rFonts w:ascii="Wingdings" w:hAnsi="Wingdings" w:cs="Wingdings"/>
    </w:rPr>
  </w:style>
  <w:style w:type="character" w:customStyle="1" w:styleId="WW8Num15z1">
    <w:name w:val="WW8Num15z1"/>
    <w:rsid w:val="00F43F5C"/>
    <w:rPr>
      <w:rFonts w:ascii="Courier New" w:hAnsi="Courier New" w:cs="Courier New"/>
    </w:rPr>
  </w:style>
  <w:style w:type="character" w:customStyle="1" w:styleId="WW8Num15z2">
    <w:name w:val="WW8Num15z2"/>
    <w:rsid w:val="00F43F5C"/>
    <w:rPr>
      <w:rFonts w:ascii="Wingdings" w:hAnsi="Wingdings" w:cs="Wingdings"/>
    </w:rPr>
  </w:style>
  <w:style w:type="character" w:customStyle="1" w:styleId="WW8Num16z1">
    <w:name w:val="WW8Num16z1"/>
    <w:rsid w:val="00F43F5C"/>
    <w:rPr>
      <w:rFonts w:ascii="Courier New" w:hAnsi="Courier New" w:cs="Courier New"/>
    </w:rPr>
  </w:style>
  <w:style w:type="character" w:customStyle="1" w:styleId="WW8Num16z2">
    <w:name w:val="WW8Num16z2"/>
    <w:rsid w:val="00F43F5C"/>
    <w:rPr>
      <w:rFonts w:ascii="Wingdings" w:hAnsi="Wingdings" w:cs="Wingdings"/>
    </w:rPr>
  </w:style>
  <w:style w:type="character" w:customStyle="1" w:styleId="WW8Num17z1">
    <w:name w:val="WW8Num17z1"/>
    <w:rsid w:val="00F43F5C"/>
    <w:rPr>
      <w:rFonts w:ascii="Courier New" w:hAnsi="Courier New" w:cs="Courier New"/>
    </w:rPr>
  </w:style>
  <w:style w:type="character" w:customStyle="1" w:styleId="WW8Num17z2">
    <w:name w:val="WW8Num17z2"/>
    <w:rsid w:val="00F43F5C"/>
    <w:rPr>
      <w:rFonts w:ascii="Wingdings" w:hAnsi="Wingdings" w:cs="Wingdings"/>
    </w:rPr>
  </w:style>
  <w:style w:type="character" w:customStyle="1" w:styleId="WW8Num19z1">
    <w:name w:val="WW8Num19z1"/>
    <w:rsid w:val="00F43F5C"/>
    <w:rPr>
      <w:rFonts w:ascii="Courier New" w:hAnsi="Courier New" w:cs="Courier New"/>
    </w:rPr>
  </w:style>
  <w:style w:type="character" w:customStyle="1" w:styleId="WW8Num19z2">
    <w:name w:val="WW8Num19z2"/>
    <w:rsid w:val="00F43F5C"/>
    <w:rPr>
      <w:rFonts w:ascii="Wingdings" w:hAnsi="Wingdings" w:cs="Wingdings"/>
    </w:rPr>
  </w:style>
  <w:style w:type="character" w:customStyle="1" w:styleId="WW8Num20z1">
    <w:name w:val="WW8Num20z1"/>
    <w:rsid w:val="00F43F5C"/>
    <w:rPr>
      <w:rFonts w:ascii="Courier New" w:hAnsi="Courier New" w:cs="Courier New"/>
    </w:rPr>
  </w:style>
  <w:style w:type="character" w:customStyle="1" w:styleId="WW8Num20z2">
    <w:name w:val="WW8Num20z2"/>
    <w:rsid w:val="00F43F5C"/>
    <w:rPr>
      <w:rFonts w:ascii="Wingdings" w:hAnsi="Wingdings" w:cs="Wingdings"/>
    </w:rPr>
  </w:style>
  <w:style w:type="character" w:customStyle="1" w:styleId="WW8Num21z1">
    <w:name w:val="WW8Num21z1"/>
    <w:rsid w:val="00F43F5C"/>
    <w:rPr>
      <w:rFonts w:ascii="Courier New" w:hAnsi="Courier New" w:cs="Courier New"/>
    </w:rPr>
  </w:style>
  <w:style w:type="character" w:customStyle="1" w:styleId="WW8Num21z2">
    <w:name w:val="WW8Num21z2"/>
    <w:rsid w:val="00F43F5C"/>
    <w:rPr>
      <w:rFonts w:ascii="Wingdings" w:hAnsi="Wingdings" w:cs="Wingdings"/>
    </w:rPr>
  </w:style>
  <w:style w:type="character" w:customStyle="1" w:styleId="WW8Num21z3">
    <w:name w:val="WW8Num21z3"/>
    <w:rsid w:val="00F43F5C"/>
    <w:rPr>
      <w:rFonts w:ascii="Symbol" w:hAnsi="Symbol" w:cs="Symbol"/>
    </w:rPr>
  </w:style>
  <w:style w:type="character" w:customStyle="1" w:styleId="WW8Num22z1">
    <w:name w:val="WW8Num22z1"/>
    <w:rsid w:val="00F43F5C"/>
    <w:rPr>
      <w:rFonts w:ascii="Courier New" w:hAnsi="Courier New" w:cs="Courier New"/>
    </w:rPr>
  </w:style>
  <w:style w:type="character" w:customStyle="1" w:styleId="WW8Num22z2">
    <w:name w:val="WW8Num22z2"/>
    <w:rsid w:val="00F43F5C"/>
    <w:rPr>
      <w:rFonts w:ascii="Wingdings" w:hAnsi="Wingdings" w:cs="Wingdings"/>
    </w:rPr>
  </w:style>
  <w:style w:type="character" w:customStyle="1" w:styleId="WW8Num23z1">
    <w:name w:val="WW8Num23z1"/>
    <w:rsid w:val="00F43F5C"/>
    <w:rPr>
      <w:rFonts w:ascii="Courier New" w:hAnsi="Courier New" w:cs="Courier New"/>
    </w:rPr>
  </w:style>
  <w:style w:type="character" w:customStyle="1" w:styleId="WW8Num23z2">
    <w:name w:val="WW8Num23z2"/>
    <w:rsid w:val="00F43F5C"/>
    <w:rPr>
      <w:rFonts w:ascii="Wingdings" w:hAnsi="Wingdings" w:cs="Wingdings"/>
    </w:rPr>
  </w:style>
  <w:style w:type="character" w:customStyle="1" w:styleId="WW8Num24z1">
    <w:name w:val="WW8Num24z1"/>
    <w:rsid w:val="00F43F5C"/>
    <w:rPr>
      <w:rFonts w:ascii="Courier New" w:hAnsi="Courier New" w:cs="Courier New"/>
    </w:rPr>
  </w:style>
  <w:style w:type="character" w:customStyle="1" w:styleId="WW8Num24z2">
    <w:name w:val="WW8Num24z2"/>
    <w:rsid w:val="00F43F5C"/>
    <w:rPr>
      <w:rFonts w:ascii="Wingdings" w:hAnsi="Wingdings" w:cs="Wingdings"/>
    </w:rPr>
  </w:style>
  <w:style w:type="character" w:customStyle="1" w:styleId="WW8Num26z1">
    <w:name w:val="WW8Num26z1"/>
    <w:rsid w:val="00F43F5C"/>
    <w:rPr>
      <w:rFonts w:ascii="Courier New" w:hAnsi="Courier New" w:cs="Courier New"/>
    </w:rPr>
  </w:style>
  <w:style w:type="character" w:customStyle="1" w:styleId="WW8Num26z2">
    <w:name w:val="WW8Num26z2"/>
    <w:rsid w:val="00F43F5C"/>
    <w:rPr>
      <w:rFonts w:ascii="Wingdings" w:hAnsi="Wingdings" w:cs="Wingdings"/>
    </w:rPr>
  </w:style>
  <w:style w:type="character" w:customStyle="1" w:styleId="WW8Num27z1">
    <w:name w:val="WW8Num27z1"/>
    <w:rsid w:val="00F43F5C"/>
    <w:rPr>
      <w:rFonts w:ascii="Courier New" w:hAnsi="Courier New" w:cs="Courier New"/>
    </w:rPr>
  </w:style>
  <w:style w:type="character" w:customStyle="1" w:styleId="WW8Num27z2">
    <w:name w:val="WW8Num27z2"/>
    <w:rsid w:val="00F43F5C"/>
    <w:rPr>
      <w:rFonts w:ascii="Wingdings" w:hAnsi="Wingdings" w:cs="Wingdings"/>
    </w:rPr>
  </w:style>
  <w:style w:type="character" w:customStyle="1" w:styleId="WW8Num28z1">
    <w:name w:val="WW8Num28z1"/>
    <w:rsid w:val="00F43F5C"/>
    <w:rPr>
      <w:rFonts w:ascii="Courier New" w:hAnsi="Courier New" w:cs="Courier New"/>
    </w:rPr>
  </w:style>
  <w:style w:type="character" w:customStyle="1" w:styleId="WW8Num28z2">
    <w:name w:val="WW8Num28z2"/>
    <w:rsid w:val="00F43F5C"/>
    <w:rPr>
      <w:rFonts w:ascii="Wingdings" w:hAnsi="Wingdings" w:cs="Wingdings"/>
    </w:rPr>
  </w:style>
  <w:style w:type="character" w:customStyle="1" w:styleId="WW8Num29z1">
    <w:name w:val="WW8Num29z1"/>
    <w:rsid w:val="00F43F5C"/>
    <w:rPr>
      <w:rFonts w:ascii="Courier New" w:hAnsi="Courier New" w:cs="Courier New"/>
    </w:rPr>
  </w:style>
  <w:style w:type="character" w:customStyle="1" w:styleId="WW8Num29z2">
    <w:name w:val="WW8Num29z2"/>
    <w:rsid w:val="00F43F5C"/>
    <w:rPr>
      <w:rFonts w:ascii="Wingdings" w:hAnsi="Wingdings" w:cs="Wingdings"/>
    </w:rPr>
  </w:style>
  <w:style w:type="character" w:customStyle="1" w:styleId="WW8Num30z1">
    <w:name w:val="WW8Num30z1"/>
    <w:rsid w:val="00F43F5C"/>
    <w:rPr>
      <w:rFonts w:ascii="Courier New" w:hAnsi="Courier New" w:cs="Courier New"/>
    </w:rPr>
  </w:style>
  <w:style w:type="character" w:customStyle="1" w:styleId="WW8Num30z2">
    <w:name w:val="WW8Num30z2"/>
    <w:rsid w:val="00F43F5C"/>
    <w:rPr>
      <w:rFonts w:ascii="Wingdings" w:hAnsi="Wingdings" w:cs="Wingdings"/>
    </w:rPr>
  </w:style>
  <w:style w:type="character" w:customStyle="1" w:styleId="WW8Num31z1">
    <w:name w:val="WW8Num31z1"/>
    <w:rsid w:val="00F43F5C"/>
    <w:rPr>
      <w:rFonts w:ascii="Courier New" w:hAnsi="Courier New" w:cs="Courier New"/>
    </w:rPr>
  </w:style>
  <w:style w:type="character" w:customStyle="1" w:styleId="WW8Num31z2">
    <w:name w:val="WW8Num31z2"/>
    <w:rsid w:val="00F43F5C"/>
    <w:rPr>
      <w:rFonts w:ascii="Wingdings" w:hAnsi="Wingdings" w:cs="Wingdings"/>
    </w:rPr>
  </w:style>
  <w:style w:type="character" w:customStyle="1" w:styleId="WW8Num32z1">
    <w:name w:val="WW8Num32z1"/>
    <w:rsid w:val="00F43F5C"/>
    <w:rPr>
      <w:rFonts w:ascii="Courier New" w:hAnsi="Courier New" w:cs="Courier New"/>
    </w:rPr>
  </w:style>
  <w:style w:type="character" w:customStyle="1" w:styleId="WW8Num32z2">
    <w:name w:val="WW8Num32z2"/>
    <w:rsid w:val="00F43F5C"/>
    <w:rPr>
      <w:rFonts w:ascii="Wingdings" w:hAnsi="Wingdings" w:cs="Wingdings"/>
    </w:rPr>
  </w:style>
  <w:style w:type="character" w:customStyle="1" w:styleId="WW8Num33z1">
    <w:name w:val="WW8Num33z1"/>
    <w:rsid w:val="00F43F5C"/>
    <w:rPr>
      <w:rFonts w:ascii="Courier New" w:hAnsi="Courier New" w:cs="Courier New"/>
    </w:rPr>
  </w:style>
  <w:style w:type="character" w:customStyle="1" w:styleId="WW8Num33z2">
    <w:name w:val="WW8Num33z2"/>
    <w:rsid w:val="00F43F5C"/>
    <w:rPr>
      <w:rFonts w:ascii="Wingdings" w:hAnsi="Wingdings" w:cs="Wingdings"/>
    </w:rPr>
  </w:style>
  <w:style w:type="character" w:customStyle="1" w:styleId="WW8Num34z1">
    <w:name w:val="WW8Num34z1"/>
    <w:rsid w:val="00F43F5C"/>
    <w:rPr>
      <w:rFonts w:ascii="Courier New" w:hAnsi="Courier New" w:cs="Courier New"/>
    </w:rPr>
  </w:style>
  <w:style w:type="character" w:customStyle="1" w:styleId="WW8Num34z2">
    <w:name w:val="WW8Num34z2"/>
    <w:rsid w:val="00F43F5C"/>
    <w:rPr>
      <w:rFonts w:ascii="Wingdings" w:hAnsi="Wingdings" w:cs="Wingdings"/>
    </w:rPr>
  </w:style>
  <w:style w:type="character" w:customStyle="1" w:styleId="WW8Num35z1">
    <w:name w:val="WW8Num35z1"/>
    <w:rsid w:val="00F43F5C"/>
    <w:rPr>
      <w:rFonts w:ascii="Courier New" w:hAnsi="Courier New" w:cs="Courier New"/>
    </w:rPr>
  </w:style>
  <w:style w:type="character" w:customStyle="1" w:styleId="WW8Num35z2">
    <w:name w:val="WW8Num35z2"/>
    <w:rsid w:val="00F43F5C"/>
    <w:rPr>
      <w:rFonts w:ascii="Wingdings" w:hAnsi="Wingdings" w:cs="Wingdings"/>
    </w:rPr>
  </w:style>
  <w:style w:type="character" w:customStyle="1" w:styleId="WW8Num36z1">
    <w:name w:val="WW8Num36z1"/>
    <w:rsid w:val="00F43F5C"/>
    <w:rPr>
      <w:rFonts w:ascii="Courier New" w:hAnsi="Courier New" w:cs="Courier New"/>
    </w:rPr>
  </w:style>
  <w:style w:type="character" w:customStyle="1" w:styleId="WW8Num36z2">
    <w:name w:val="WW8Num36z2"/>
    <w:rsid w:val="00F43F5C"/>
    <w:rPr>
      <w:rFonts w:ascii="Wingdings" w:hAnsi="Wingdings" w:cs="Wingdings"/>
    </w:rPr>
  </w:style>
  <w:style w:type="character" w:customStyle="1" w:styleId="WW8Num37z1">
    <w:name w:val="WW8Num37z1"/>
    <w:rsid w:val="00F43F5C"/>
    <w:rPr>
      <w:rFonts w:ascii="Courier New" w:hAnsi="Courier New" w:cs="Courier New"/>
    </w:rPr>
  </w:style>
  <w:style w:type="character" w:customStyle="1" w:styleId="WW8Num37z2">
    <w:name w:val="WW8Num37z2"/>
    <w:rsid w:val="00F43F5C"/>
    <w:rPr>
      <w:rFonts w:ascii="Wingdings" w:hAnsi="Wingdings" w:cs="Wingdings"/>
    </w:rPr>
  </w:style>
  <w:style w:type="character" w:customStyle="1" w:styleId="WW8Num38z1">
    <w:name w:val="WW8Num38z1"/>
    <w:rsid w:val="00F43F5C"/>
    <w:rPr>
      <w:rFonts w:ascii="Courier New" w:hAnsi="Courier New" w:cs="Courier New"/>
    </w:rPr>
  </w:style>
  <w:style w:type="character" w:customStyle="1" w:styleId="WW8Num38z2">
    <w:name w:val="WW8Num38z2"/>
    <w:rsid w:val="00F43F5C"/>
    <w:rPr>
      <w:rFonts w:ascii="Wingdings" w:hAnsi="Wingdings" w:cs="Wingdings"/>
    </w:rPr>
  </w:style>
  <w:style w:type="character" w:customStyle="1" w:styleId="WW8Num38z3">
    <w:name w:val="WW8Num38z3"/>
    <w:rsid w:val="00F43F5C"/>
    <w:rPr>
      <w:rFonts w:ascii="Symbol" w:hAnsi="Symbol" w:cs="Symbol"/>
    </w:rPr>
  </w:style>
  <w:style w:type="character" w:customStyle="1" w:styleId="WW8Num39z1">
    <w:name w:val="WW8Num39z1"/>
    <w:rsid w:val="00F43F5C"/>
    <w:rPr>
      <w:rFonts w:ascii="Courier New" w:hAnsi="Courier New" w:cs="Courier New"/>
    </w:rPr>
  </w:style>
  <w:style w:type="character" w:customStyle="1" w:styleId="WW8Num39z2">
    <w:name w:val="WW8Num39z2"/>
    <w:rsid w:val="00F43F5C"/>
    <w:rPr>
      <w:rFonts w:ascii="Wingdings" w:hAnsi="Wingdings" w:cs="Wingdings"/>
    </w:rPr>
  </w:style>
  <w:style w:type="character" w:customStyle="1" w:styleId="WW8Num40z1">
    <w:name w:val="WW8Num40z1"/>
    <w:rsid w:val="00F43F5C"/>
    <w:rPr>
      <w:rFonts w:ascii="Courier New" w:hAnsi="Courier New" w:cs="Courier New"/>
    </w:rPr>
  </w:style>
  <w:style w:type="character" w:customStyle="1" w:styleId="WW8Num40z2">
    <w:name w:val="WW8Num40z2"/>
    <w:rsid w:val="00F43F5C"/>
    <w:rPr>
      <w:rFonts w:ascii="Wingdings" w:hAnsi="Wingdings" w:cs="Wingdings"/>
    </w:rPr>
  </w:style>
  <w:style w:type="character" w:customStyle="1" w:styleId="WW8Num41z1">
    <w:name w:val="WW8Num41z1"/>
    <w:rsid w:val="00F43F5C"/>
    <w:rPr>
      <w:rFonts w:ascii="Courier New" w:hAnsi="Courier New" w:cs="Courier New"/>
    </w:rPr>
  </w:style>
  <w:style w:type="character" w:customStyle="1" w:styleId="WW8Num41z3">
    <w:name w:val="WW8Num41z3"/>
    <w:rsid w:val="00F43F5C"/>
    <w:rPr>
      <w:rFonts w:ascii="Symbol" w:hAnsi="Symbol" w:cs="Symbol"/>
    </w:rPr>
  </w:style>
  <w:style w:type="character" w:customStyle="1" w:styleId="WW8Num41z5">
    <w:name w:val="WW8Num41z5"/>
    <w:rsid w:val="00F43F5C"/>
    <w:rPr>
      <w:rFonts w:ascii="Wingdings" w:hAnsi="Wingdings" w:cs="Wingdings"/>
    </w:rPr>
  </w:style>
  <w:style w:type="character" w:customStyle="1" w:styleId="WW8Num42z1">
    <w:name w:val="WW8Num42z1"/>
    <w:rsid w:val="00F43F5C"/>
    <w:rPr>
      <w:rFonts w:ascii="Courier New" w:hAnsi="Courier New" w:cs="Courier New"/>
    </w:rPr>
  </w:style>
  <w:style w:type="character" w:customStyle="1" w:styleId="WW8Num42z2">
    <w:name w:val="WW8Num42z2"/>
    <w:rsid w:val="00F43F5C"/>
    <w:rPr>
      <w:rFonts w:ascii="Wingdings" w:hAnsi="Wingdings" w:cs="Wingdings"/>
    </w:rPr>
  </w:style>
  <w:style w:type="character" w:customStyle="1" w:styleId="WW8Num43z1">
    <w:name w:val="WW8Num43z1"/>
    <w:rsid w:val="00F43F5C"/>
    <w:rPr>
      <w:rFonts w:ascii="Courier New" w:hAnsi="Courier New" w:cs="Courier New"/>
    </w:rPr>
  </w:style>
  <w:style w:type="character" w:customStyle="1" w:styleId="WW8Num43z2">
    <w:name w:val="WW8Num43z2"/>
    <w:rsid w:val="00F43F5C"/>
    <w:rPr>
      <w:rFonts w:ascii="Wingdings" w:hAnsi="Wingdings" w:cs="Wingdings"/>
    </w:rPr>
  </w:style>
  <w:style w:type="character" w:customStyle="1" w:styleId="WW8Num44z1">
    <w:name w:val="WW8Num44z1"/>
    <w:rsid w:val="00F43F5C"/>
    <w:rPr>
      <w:rFonts w:ascii="Courier New" w:hAnsi="Courier New" w:cs="Courier New"/>
    </w:rPr>
  </w:style>
  <w:style w:type="character" w:customStyle="1" w:styleId="WW8Num44z2">
    <w:name w:val="WW8Num44z2"/>
    <w:rsid w:val="00F43F5C"/>
    <w:rPr>
      <w:rFonts w:ascii="Wingdings" w:hAnsi="Wingdings" w:cs="Wingdings"/>
    </w:rPr>
  </w:style>
  <w:style w:type="character" w:customStyle="1" w:styleId="WW8Num45z1">
    <w:name w:val="WW8Num45z1"/>
    <w:rsid w:val="00F43F5C"/>
    <w:rPr>
      <w:rFonts w:ascii="Courier New" w:hAnsi="Courier New" w:cs="Courier New"/>
    </w:rPr>
  </w:style>
  <w:style w:type="character" w:customStyle="1" w:styleId="WW8Num45z2">
    <w:name w:val="WW8Num45z2"/>
    <w:rsid w:val="00F43F5C"/>
    <w:rPr>
      <w:rFonts w:ascii="Wingdings" w:hAnsi="Wingdings" w:cs="Wingdings"/>
    </w:rPr>
  </w:style>
  <w:style w:type="character" w:customStyle="1" w:styleId="WW8Num46z1">
    <w:name w:val="WW8Num46z1"/>
    <w:rsid w:val="00F43F5C"/>
    <w:rPr>
      <w:rFonts w:ascii="Courier New" w:hAnsi="Courier New" w:cs="Courier New"/>
    </w:rPr>
  </w:style>
  <w:style w:type="character" w:customStyle="1" w:styleId="WW8Num46z2">
    <w:name w:val="WW8Num46z2"/>
    <w:rsid w:val="00F43F5C"/>
    <w:rPr>
      <w:rFonts w:ascii="Wingdings" w:hAnsi="Wingdings" w:cs="Wingdings"/>
    </w:rPr>
  </w:style>
  <w:style w:type="character" w:customStyle="1" w:styleId="WW8Num47z1">
    <w:name w:val="WW8Num47z1"/>
    <w:rsid w:val="00F43F5C"/>
    <w:rPr>
      <w:rFonts w:ascii="Courier New" w:hAnsi="Courier New" w:cs="Courier New"/>
    </w:rPr>
  </w:style>
  <w:style w:type="character" w:customStyle="1" w:styleId="WW8Num47z2">
    <w:name w:val="WW8Num47z2"/>
    <w:rsid w:val="00F43F5C"/>
    <w:rPr>
      <w:rFonts w:ascii="Wingdings" w:hAnsi="Wingdings" w:cs="Wingdings"/>
    </w:rPr>
  </w:style>
  <w:style w:type="character" w:customStyle="1" w:styleId="WW8Num48z1">
    <w:name w:val="WW8Num48z1"/>
    <w:rsid w:val="00F43F5C"/>
    <w:rPr>
      <w:rFonts w:ascii="Courier New" w:hAnsi="Courier New" w:cs="Courier New"/>
    </w:rPr>
  </w:style>
  <w:style w:type="character" w:customStyle="1" w:styleId="WW8Num48z2">
    <w:name w:val="WW8Num48z2"/>
    <w:rsid w:val="00F43F5C"/>
    <w:rPr>
      <w:rFonts w:ascii="Wingdings" w:hAnsi="Wingdings" w:cs="Wingdings"/>
    </w:rPr>
  </w:style>
  <w:style w:type="character" w:customStyle="1" w:styleId="WW8Num49z1">
    <w:name w:val="WW8Num49z1"/>
    <w:rsid w:val="00F43F5C"/>
    <w:rPr>
      <w:rFonts w:ascii="Courier New" w:hAnsi="Courier New" w:cs="Courier New"/>
    </w:rPr>
  </w:style>
  <w:style w:type="character" w:customStyle="1" w:styleId="WW8Num49z2">
    <w:name w:val="WW8Num49z2"/>
    <w:rsid w:val="00F43F5C"/>
    <w:rPr>
      <w:rFonts w:ascii="Wingdings" w:hAnsi="Wingdings" w:cs="Wingdings"/>
    </w:rPr>
  </w:style>
  <w:style w:type="character" w:customStyle="1" w:styleId="WW8Num50z1">
    <w:name w:val="WW8Num50z1"/>
    <w:rsid w:val="00F43F5C"/>
    <w:rPr>
      <w:rFonts w:ascii="Courier New" w:hAnsi="Courier New" w:cs="Courier New"/>
    </w:rPr>
  </w:style>
  <w:style w:type="character" w:customStyle="1" w:styleId="WW8Num50z2">
    <w:name w:val="WW8Num50z2"/>
    <w:rsid w:val="00F43F5C"/>
    <w:rPr>
      <w:rFonts w:ascii="Wingdings" w:hAnsi="Wingdings" w:cs="Wingdings"/>
    </w:rPr>
  </w:style>
  <w:style w:type="character" w:customStyle="1" w:styleId="WW8Num51z1">
    <w:name w:val="WW8Num51z1"/>
    <w:rsid w:val="00F43F5C"/>
    <w:rPr>
      <w:rFonts w:ascii="Courier New" w:hAnsi="Courier New" w:cs="Courier New"/>
    </w:rPr>
  </w:style>
  <w:style w:type="character" w:customStyle="1" w:styleId="WW8Num51z2">
    <w:name w:val="WW8Num51z2"/>
    <w:rsid w:val="00F43F5C"/>
    <w:rPr>
      <w:rFonts w:ascii="Wingdings" w:hAnsi="Wingdings" w:cs="Wingdings"/>
    </w:rPr>
  </w:style>
  <w:style w:type="character" w:customStyle="1" w:styleId="WW8Num52z1">
    <w:name w:val="WW8Num52z1"/>
    <w:rsid w:val="00F43F5C"/>
    <w:rPr>
      <w:rFonts w:ascii="Courier New" w:hAnsi="Courier New" w:cs="Courier New"/>
    </w:rPr>
  </w:style>
  <w:style w:type="character" w:customStyle="1" w:styleId="WW8Num52z2">
    <w:name w:val="WW8Num52z2"/>
    <w:rsid w:val="00F43F5C"/>
    <w:rPr>
      <w:rFonts w:ascii="Wingdings" w:hAnsi="Wingdings" w:cs="Wingdings"/>
    </w:rPr>
  </w:style>
  <w:style w:type="character" w:customStyle="1" w:styleId="WW8Num53z1">
    <w:name w:val="WW8Num53z1"/>
    <w:rsid w:val="00F43F5C"/>
    <w:rPr>
      <w:rFonts w:ascii="Courier New" w:hAnsi="Courier New" w:cs="Courier New"/>
    </w:rPr>
  </w:style>
  <w:style w:type="character" w:customStyle="1" w:styleId="WW8Num53z2">
    <w:name w:val="WW8Num53z2"/>
    <w:rsid w:val="00F43F5C"/>
    <w:rPr>
      <w:rFonts w:ascii="Wingdings" w:hAnsi="Wingdings" w:cs="Wingdings"/>
    </w:rPr>
  </w:style>
  <w:style w:type="character" w:customStyle="1" w:styleId="WW8Num54z1">
    <w:name w:val="WW8Num54z1"/>
    <w:rsid w:val="00F43F5C"/>
    <w:rPr>
      <w:rFonts w:ascii="Courier New" w:hAnsi="Courier New" w:cs="Courier New"/>
    </w:rPr>
  </w:style>
  <w:style w:type="character" w:customStyle="1" w:styleId="WW8Num54z2">
    <w:name w:val="WW8Num54z2"/>
    <w:rsid w:val="00F43F5C"/>
    <w:rPr>
      <w:rFonts w:ascii="Wingdings" w:hAnsi="Wingdings" w:cs="Wingdings"/>
    </w:rPr>
  </w:style>
  <w:style w:type="character" w:customStyle="1" w:styleId="WW8Num55z1">
    <w:name w:val="WW8Num55z1"/>
    <w:rsid w:val="00F43F5C"/>
    <w:rPr>
      <w:rFonts w:ascii="Courier New" w:hAnsi="Courier New" w:cs="Courier New"/>
    </w:rPr>
  </w:style>
  <w:style w:type="character" w:customStyle="1" w:styleId="WW8Num55z2">
    <w:name w:val="WW8Num55z2"/>
    <w:rsid w:val="00F43F5C"/>
    <w:rPr>
      <w:rFonts w:ascii="Wingdings" w:hAnsi="Wingdings" w:cs="Wingdings"/>
    </w:rPr>
  </w:style>
  <w:style w:type="character" w:customStyle="1" w:styleId="WW8Num56z1">
    <w:name w:val="WW8Num56z1"/>
    <w:rsid w:val="00F43F5C"/>
    <w:rPr>
      <w:rFonts w:ascii="Courier New" w:hAnsi="Courier New" w:cs="Courier New"/>
    </w:rPr>
  </w:style>
  <w:style w:type="character" w:customStyle="1" w:styleId="WW8Num56z2">
    <w:name w:val="WW8Num56z2"/>
    <w:rsid w:val="00F43F5C"/>
    <w:rPr>
      <w:rFonts w:ascii="Wingdings" w:hAnsi="Wingdings" w:cs="Wingdings"/>
    </w:rPr>
  </w:style>
  <w:style w:type="character" w:customStyle="1" w:styleId="WW8Num57z1">
    <w:name w:val="WW8Num57z1"/>
    <w:rsid w:val="00F43F5C"/>
    <w:rPr>
      <w:rFonts w:ascii="Courier New" w:hAnsi="Courier New" w:cs="Courier New"/>
    </w:rPr>
  </w:style>
  <w:style w:type="character" w:customStyle="1" w:styleId="WW8Num57z2">
    <w:name w:val="WW8Num57z2"/>
    <w:rsid w:val="00F43F5C"/>
    <w:rPr>
      <w:rFonts w:ascii="Wingdings" w:hAnsi="Wingdings" w:cs="Wingdings"/>
    </w:rPr>
  </w:style>
  <w:style w:type="character" w:customStyle="1" w:styleId="WW8Num58z1">
    <w:name w:val="WW8Num58z1"/>
    <w:rsid w:val="00F43F5C"/>
    <w:rPr>
      <w:rFonts w:ascii="Courier New" w:hAnsi="Courier New" w:cs="Courier New"/>
    </w:rPr>
  </w:style>
  <w:style w:type="character" w:customStyle="1" w:styleId="WW8Num58z2">
    <w:name w:val="WW8Num58z2"/>
    <w:rsid w:val="00F43F5C"/>
    <w:rPr>
      <w:rFonts w:ascii="Wingdings" w:hAnsi="Wingdings" w:cs="Wingdings"/>
    </w:rPr>
  </w:style>
  <w:style w:type="character" w:customStyle="1" w:styleId="WW8Num59z1">
    <w:name w:val="WW8Num59z1"/>
    <w:rsid w:val="00F43F5C"/>
    <w:rPr>
      <w:rFonts w:ascii="Courier New" w:hAnsi="Courier New" w:cs="Courier New"/>
    </w:rPr>
  </w:style>
  <w:style w:type="character" w:customStyle="1" w:styleId="WW8Num59z2">
    <w:name w:val="WW8Num59z2"/>
    <w:rsid w:val="00F43F5C"/>
    <w:rPr>
      <w:rFonts w:ascii="Wingdings" w:hAnsi="Wingdings" w:cs="Wingdings"/>
    </w:rPr>
  </w:style>
  <w:style w:type="character" w:customStyle="1" w:styleId="WW8Num61z1">
    <w:name w:val="WW8Num61z1"/>
    <w:rsid w:val="00F43F5C"/>
    <w:rPr>
      <w:rFonts w:ascii="Courier New" w:hAnsi="Courier New" w:cs="Courier New"/>
    </w:rPr>
  </w:style>
  <w:style w:type="character" w:customStyle="1" w:styleId="WW8Num61z2">
    <w:name w:val="WW8Num61z2"/>
    <w:rsid w:val="00F43F5C"/>
    <w:rPr>
      <w:rFonts w:ascii="Wingdings" w:hAnsi="Wingdings" w:cs="Wingdings"/>
    </w:rPr>
  </w:style>
  <w:style w:type="character" w:customStyle="1" w:styleId="WW8Num62z1">
    <w:name w:val="WW8Num62z1"/>
    <w:rsid w:val="00F43F5C"/>
    <w:rPr>
      <w:rFonts w:ascii="Courier New" w:hAnsi="Courier New" w:cs="Courier New"/>
    </w:rPr>
  </w:style>
  <w:style w:type="character" w:customStyle="1" w:styleId="WW8Num62z2">
    <w:name w:val="WW8Num62z2"/>
    <w:rsid w:val="00F43F5C"/>
    <w:rPr>
      <w:rFonts w:ascii="Wingdings" w:hAnsi="Wingdings" w:cs="Wingdings"/>
    </w:rPr>
  </w:style>
  <w:style w:type="character" w:customStyle="1" w:styleId="WW8Num63z1">
    <w:name w:val="WW8Num63z1"/>
    <w:rsid w:val="00F43F5C"/>
    <w:rPr>
      <w:rFonts w:ascii="Courier New" w:hAnsi="Courier New" w:cs="Courier New"/>
    </w:rPr>
  </w:style>
  <w:style w:type="character" w:customStyle="1" w:styleId="WW8Num63z2">
    <w:name w:val="WW8Num63z2"/>
    <w:rsid w:val="00F43F5C"/>
    <w:rPr>
      <w:rFonts w:ascii="Wingdings" w:hAnsi="Wingdings" w:cs="Wingdings"/>
    </w:rPr>
  </w:style>
  <w:style w:type="character" w:customStyle="1" w:styleId="WW8Num64z1">
    <w:name w:val="WW8Num64z1"/>
    <w:rsid w:val="00F43F5C"/>
    <w:rPr>
      <w:rFonts w:ascii="Courier New" w:hAnsi="Courier New" w:cs="Courier New"/>
    </w:rPr>
  </w:style>
  <w:style w:type="character" w:customStyle="1" w:styleId="WW8Num64z2">
    <w:name w:val="WW8Num64z2"/>
    <w:rsid w:val="00F43F5C"/>
    <w:rPr>
      <w:rFonts w:ascii="Wingdings" w:hAnsi="Wingdings" w:cs="Wingdings"/>
    </w:rPr>
  </w:style>
  <w:style w:type="character" w:customStyle="1" w:styleId="WW8Num65z1">
    <w:name w:val="WW8Num65z1"/>
    <w:rsid w:val="00F43F5C"/>
    <w:rPr>
      <w:rFonts w:ascii="Courier New" w:hAnsi="Courier New" w:cs="Courier New"/>
    </w:rPr>
  </w:style>
  <w:style w:type="character" w:customStyle="1" w:styleId="WW8Num65z3">
    <w:name w:val="WW8Num65z3"/>
    <w:rsid w:val="00F43F5C"/>
    <w:rPr>
      <w:rFonts w:ascii="Symbol" w:hAnsi="Symbol" w:cs="Symbol"/>
    </w:rPr>
  </w:style>
  <w:style w:type="character" w:customStyle="1" w:styleId="WW8Num68z1">
    <w:name w:val="WW8Num68z1"/>
    <w:rsid w:val="00F43F5C"/>
    <w:rPr>
      <w:rFonts w:ascii="Courier New" w:hAnsi="Courier New" w:cs="Courier New"/>
    </w:rPr>
  </w:style>
  <w:style w:type="character" w:customStyle="1" w:styleId="WW8Num68z2">
    <w:name w:val="WW8Num68z2"/>
    <w:rsid w:val="00F43F5C"/>
    <w:rPr>
      <w:rFonts w:ascii="Wingdings" w:hAnsi="Wingdings" w:cs="Wingdings"/>
    </w:rPr>
  </w:style>
  <w:style w:type="character" w:customStyle="1" w:styleId="WW8Num69z1">
    <w:name w:val="WW8Num69z1"/>
    <w:rsid w:val="00F43F5C"/>
    <w:rPr>
      <w:rFonts w:ascii="Courier New" w:hAnsi="Courier New" w:cs="Courier New"/>
    </w:rPr>
  </w:style>
  <w:style w:type="character" w:customStyle="1" w:styleId="WW8Num69z2">
    <w:name w:val="WW8Num69z2"/>
    <w:rsid w:val="00F43F5C"/>
    <w:rPr>
      <w:rFonts w:ascii="Wingdings" w:hAnsi="Wingdings" w:cs="Wingdings"/>
    </w:rPr>
  </w:style>
  <w:style w:type="character" w:customStyle="1" w:styleId="WW8Num70z1">
    <w:name w:val="WW8Num70z1"/>
    <w:rsid w:val="00F43F5C"/>
    <w:rPr>
      <w:rFonts w:ascii="Courier New" w:hAnsi="Courier New" w:cs="Courier New"/>
    </w:rPr>
  </w:style>
  <w:style w:type="character" w:customStyle="1" w:styleId="WW8Num70z2">
    <w:name w:val="WW8Num70z2"/>
    <w:rsid w:val="00F43F5C"/>
    <w:rPr>
      <w:rFonts w:ascii="Wingdings" w:hAnsi="Wingdings" w:cs="Wingdings"/>
    </w:rPr>
  </w:style>
  <w:style w:type="character" w:customStyle="1" w:styleId="WW8Num72z1">
    <w:name w:val="WW8Num72z1"/>
    <w:rsid w:val="00F43F5C"/>
    <w:rPr>
      <w:rFonts w:ascii="Courier New" w:hAnsi="Courier New" w:cs="Courier New"/>
    </w:rPr>
  </w:style>
  <w:style w:type="character" w:customStyle="1" w:styleId="WW8Num72z2">
    <w:name w:val="WW8Num72z2"/>
    <w:rsid w:val="00F43F5C"/>
    <w:rPr>
      <w:rFonts w:ascii="Wingdings" w:hAnsi="Wingdings" w:cs="Wingdings"/>
    </w:rPr>
  </w:style>
  <w:style w:type="character" w:customStyle="1" w:styleId="WW8Num73z1">
    <w:name w:val="WW8Num73z1"/>
    <w:rsid w:val="00F43F5C"/>
    <w:rPr>
      <w:rFonts w:ascii="Courier New" w:hAnsi="Courier New" w:cs="Courier New"/>
    </w:rPr>
  </w:style>
  <w:style w:type="character" w:customStyle="1" w:styleId="WW8Num73z3">
    <w:name w:val="WW8Num73z3"/>
    <w:rsid w:val="00F43F5C"/>
    <w:rPr>
      <w:rFonts w:ascii="Symbol" w:hAnsi="Symbol" w:cs="Symbol"/>
    </w:rPr>
  </w:style>
  <w:style w:type="character" w:customStyle="1" w:styleId="WW8Num74z1">
    <w:name w:val="WW8Num74z1"/>
    <w:rsid w:val="00F43F5C"/>
    <w:rPr>
      <w:rFonts w:ascii="Courier New" w:hAnsi="Courier New" w:cs="Courier New"/>
    </w:rPr>
  </w:style>
  <w:style w:type="character" w:customStyle="1" w:styleId="WW8Num74z2">
    <w:name w:val="WW8Num74z2"/>
    <w:rsid w:val="00F43F5C"/>
    <w:rPr>
      <w:rFonts w:ascii="Wingdings" w:hAnsi="Wingdings" w:cs="Wingdings"/>
    </w:rPr>
  </w:style>
  <w:style w:type="character" w:customStyle="1" w:styleId="WW8Num75z1">
    <w:name w:val="WW8Num75z1"/>
    <w:rsid w:val="00F43F5C"/>
    <w:rPr>
      <w:rFonts w:ascii="Courier New" w:hAnsi="Courier New" w:cs="Courier New"/>
    </w:rPr>
  </w:style>
  <w:style w:type="character" w:customStyle="1" w:styleId="WW8Num75z2">
    <w:name w:val="WW8Num75z2"/>
    <w:rsid w:val="00F43F5C"/>
    <w:rPr>
      <w:rFonts w:ascii="Wingdings" w:hAnsi="Wingdings" w:cs="Wingdings"/>
    </w:rPr>
  </w:style>
  <w:style w:type="character" w:customStyle="1" w:styleId="WW8Num76z1">
    <w:name w:val="WW8Num76z1"/>
    <w:rsid w:val="00F43F5C"/>
    <w:rPr>
      <w:rFonts w:ascii="Courier New" w:hAnsi="Courier New" w:cs="Courier New"/>
    </w:rPr>
  </w:style>
  <w:style w:type="character" w:customStyle="1" w:styleId="WW8Num76z2">
    <w:name w:val="WW8Num76z2"/>
    <w:rsid w:val="00F43F5C"/>
    <w:rPr>
      <w:rFonts w:ascii="Wingdings" w:hAnsi="Wingdings" w:cs="Wingdings"/>
    </w:rPr>
  </w:style>
  <w:style w:type="character" w:customStyle="1" w:styleId="WW8Num77z1">
    <w:name w:val="WW8Num77z1"/>
    <w:rsid w:val="00F43F5C"/>
    <w:rPr>
      <w:rFonts w:ascii="Courier New" w:hAnsi="Courier New" w:cs="Courier New"/>
    </w:rPr>
  </w:style>
  <w:style w:type="character" w:customStyle="1" w:styleId="WW8Num77z2">
    <w:name w:val="WW8Num77z2"/>
    <w:rsid w:val="00F43F5C"/>
    <w:rPr>
      <w:rFonts w:ascii="Wingdings" w:hAnsi="Wingdings" w:cs="Wingdings"/>
    </w:rPr>
  </w:style>
  <w:style w:type="character" w:customStyle="1" w:styleId="WW8Num78z1">
    <w:name w:val="WW8Num78z1"/>
    <w:rsid w:val="00F43F5C"/>
    <w:rPr>
      <w:rFonts w:ascii="Courier New" w:hAnsi="Courier New" w:cs="Courier New"/>
    </w:rPr>
  </w:style>
  <w:style w:type="character" w:customStyle="1" w:styleId="WW8Num78z2">
    <w:name w:val="WW8Num78z2"/>
    <w:rsid w:val="00F43F5C"/>
    <w:rPr>
      <w:rFonts w:ascii="Wingdings" w:hAnsi="Wingdings" w:cs="Wingdings"/>
    </w:rPr>
  </w:style>
  <w:style w:type="character" w:customStyle="1" w:styleId="WW8Num79z1">
    <w:name w:val="WW8Num79z1"/>
    <w:rsid w:val="00F43F5C"/>
    <w:rPr>
      <w:rFonts w:ascii="Courier New" w:hAnsi="Courier New" w:cs="Courier New"/>
    </w:rPr>
  </w:style>
  <w:style w:type="character" w:customStyle="1" w:styleId="WW8Num79z2">
    <w:name w:val="WW8Num79z2"/>
    <w:rsid w:val="00F43F5C"/>
    <w:rPr>
      <w:rFonts w:ascii="Wingdings" w:hAnsi="Wingdings" w:cs="Wingdings"/>
    </w:rPr>
  </w:style>
  <w:style w:type="character" w:customStyle="1" w:styleId="WW8Num80z1">
    <w:name w:val="WW8Num80z1"/>
    <w:rsid w:val="00F43F5C"/>
    <w:rPr>
      <w:rFonts w:ascii="Courier New" w:hAnsi="Courier New" w:cs="Courier New"/>
    </w:rPr>
  </w:style>
  <w:style w:type="character" w:customStyle="1" w:styleId="WW8Num80z2">
    <w:name w:val="WW8Num80z2"/>
    <w:rsid w:val="00F43F5C"/>
    <w:rPr>
      <w:rFonts w:ascii="Wingdings" w:hAnsi="Wingdings" w:cs="Wingdings"/>
    </w:rPr>
  </w:style>
  <w:style w:type="character" w:customStyle="1" w:styleId="WW8Num81z1">
    <w:name w:val="WW8Num81z1"/>
    <w:rsid w:val="00F43F5C"/>
    <w:rPr>
      <w:rFonts w:ascii="Courier New" w:hAnsi="Courier New" w:cs="Courier New"/>
    </w:rPr>
  </w:style>
  <w:style w:type="character" w:customStyle="1" w:styleId="WW8Num81z2">
    <w:name w:val="WW8Num81z2"/>
    <w:rsid w:val="00F43F5C"/>
    <w:rPr>
      <w:rFonts w:ascii="Wingdings" w:hAnsi="Wingdings" w:cs="Wingdings"/>
    </w:rPr>
  </w:style>
  <w:style w:type="character" w:customStyle="1" w:styleId="WW8Num82z1">
    <w:name w:val="WW8Num82z1"/>
    <w:rsid w:val="00F43F5C"/>
    <w:rPr>
      <w:rFonts w:ascii="Courier New" w:hAnsi="Courier New" w:cs="Courier New"/>
    </w:rPr>
  </w:style>
  <w:style w:type="character" w:customStyle="1" w:styleId="WW8Num82z2">
    <w:name w:val="WW8Num82z2"/>
    <w:rsid w:val="00F43F5C"/>
    <w:rPr>
      <w:rFonts w:ascii="Wingdings" w:hAnsi="Wingdings" w:cs="Wingdings"/>
    </w:rPr>
  </w:style>
  <w:style w:type="character" w:customStyle="1" w:styleId="WW8Num83z1">
    <w:name w:val="WW8Num83z1"/>
    <w:rsid w:val="00F43F5C"/>
    <w:rPr>
      <w:rFonts w:ascii="Courier New" w:hAnsi="Courier New" w:cs="Courier New"/>
    </w:rPr>
  </w:style>
  <w:style w:type="character" w:customStyle="1" w:styleId="WW8Num83z2">
    <w:name w:val="WW8Num83z2"/>
    <w:rsid w:val="00F43F5C"/>
    <w:rPr>
      <w:rFonts w:ascii="Wingdings" w:hAnsi="Wingdings" w:cs="Wingdings"/>
    </w:rPr>
  </w:style>
  <w:style w:type="character" w:customStyle="1" w:styleId="WW8Num84z1">
    <w:name w:val="WW8Num84z1"/>
    <w:rsid w:val="00F43F5C"/>
    <w:rPr>
      <w:rFonts w:ascii="Courier New" w:hAnsi="Courier New" w:cs="Courier New"/>
    </w:rPr>
  </w:style>
  <w:style w:type="character" w:customStyle="1" w:styleId="WW8Num84z2">
    <w:name w:val="WW8Num84z2"/>
    <w:rsid w:val="00F43F5C"/>
    <w:rPr>
      <w:rFonts w:ascii="Wingdings" w:hAnsi="Wingdings" w:cs="Wingdings"/>
    </w:rPr>
  </w:style>
  <w:style w:type="character" w:customStyle="1" w:styleId="WW8Num85z1">
    <w:name w:val="WW8Num85z1"/>
    <w:rsid w:val="00F43F5C"/>
    <w:rPr>
      <w:rFonts w:ascii="Courier New" w:hAnsi="Courier New" w:cs="Courier New"/>
    </w:rPr>
  </w:style>
  <w:style w:type="character" w:customStyle="1" w:styleId="WW8Num85z2">
    <w:name w:val="WW8Num85z2"/>
    <w:rsid w:val="00F43F5C"/>
    <w:rPr>
      <w:rFonts w:ascii="Wingdings" w:hAnsi="Wingdings" w:cs="Wingdings"/>
    </w:rPr>
  </w:style>
  <w:style w:type="character" w:customStyle="1" w:styleId="WW8Num86z1">
    <w:name w:val="WW8Num86z1"/>
    <w:rsid w:val="00F43F5C"/>
    <w:rPr>
      <w:rFonts w:ascii="Courier New" w:hAnsi="Courier New" w:cs="Courier New"/>
    </w:rPr>
  </w:style>
  <w:style w:type="character" w:customStyle="1" w:styleId="WW8Num86z2">
    <w:name w:val="WW8Num86z2"/>
    <w:rsid w:val="00F43F5C"/>
    <w:rPr>
      <w:rFonts w:ascii="Wingdings" w:hAnsi="Wingdings" w:cs="Wingdings"/>
    </w:rPr>
  </w:style>
  <w:style w:type="character" w:customStyle="1" w:styleId="WW8Num87z1">
    <w:name w:val="WW8Num87z1"/>
    <w:rsid w:val="00F43F5C"/>
    <w:rPr>
      <w:rFonts w:ascii="Courier New" w:hAnsi="Courier New" w:cs="Courier New"/>
    </w:rPr>
  </w:style>
  <w:style w:type="character" w:customStyle="1" w:styleId="WW8Num87z2">
    <w:name w:val="WW8Num87z2"/>
    <w:rsid w:val="00F43F5C"/>
    <w:rPr>
      <w:rFonts w:ascii="Wingdings" w:hAnsi="Wingdings" w:cs="Wingdings"/>
    </w:rPr>
  </w:style>
  <w:style w:type="character" w:customStyle="1" w:styleId="WW8Num88z1">
    <w:name w:val="WW8Num88z1"/>
    <w:rsid w:val="00F43F5C"/>
    <w:rPr>
      <w:rFonts w:ascii="Courier New" w:hAnsi="Courier New" w:cs="Courier New"/>
    </w:rPr>
  </w:style>
  <w:style w:type="character" w:customStyle="1" w:styleId="WW8Num88z2">
    <w:name w:val="WW8Num88z2"/>
    <w:rsid w:val="00F43F5C"/>
    <w:rPr>
      <w:rFonts w:ascii="Wingdings" w:hAnsi="Wingdings" w:cs="Wingdings"/>
    </w:rPr>
  </w:style>
  <w:style w:type="character" w:customStyle="1" w:styleId="WW8Num89z1">
    <w:name w:val="WW8Num89z1"/>
    <w:rsid w:val="00F43F5C"/>
    <w:rPr>
      <w:rFonts w:ascii="Arial" w:hAnsi="Arial" w:cs="Arial"/>
      <w:color w:val="FF6600"/>
      <w:sz w:val="22"/>
    </w:rPr>
  </w:style>
  <w:style w:type="character" w:customStyle="1" w:styleId="WW8Num89z2">
    <w:name w:val="WW8Num89z2"/>
    <w:rsid w:val="00F43F5C"/>
    <w:rPr>
      <w:sz w:val="20"/>
    </w:rPr>
  </w:style>
  <w:style w:type="character" w:customStyle="1" w:styleId="WW8Num90z0">
    <w:name w:val="WW8Num90z0"/>
    <w:rsid w:val="00F43F5C"/>
    <w:rPr>
      <w:rFonts w:ascii="Symbol" w:hAnsi="Symbol" w:cs="Symbol"/>
    </w:rPr>
  </w:style>
  <w:style w:type="character" w:customStyle="1" w:styleId="WW8Num90z1">
    <w:name w:val="WW8Num90z1"/>
    <w:rsid w:val="00F43F5C"/>
    <w:rPr>
      <w:rFonts w:ascii="Courier New" w:hAnsi="Courier New" w:cs="Courier New"/>
    </w:rPr>
  </w:style>
  <w:style w:type="character" w:customStyle="1" w:styleId="WW8Num90z2">
    <w:name w:val="WW8Num90z2"/>
    <w:rsid w:val="00F43F5C"/>
    <w:rPr>
      <w:rFonts w:ascii="Wingdings" w:hAnsi="Wingdings" w:cs="Wingdings"/>
    </w:rPr>
  </w:style>
  <w:style w:type="character" w:customStyle="1" w:styleId="WW8Num91z0">
    <w:name w:val="WW8Num91z0"/>
    <w:rsid w:val="00F43F5C"/>
    <w:rPr>
      <w:rFonts w:ascii="Symbol" w:hAnsi="Symbol" w:cs="Symbol"/>
    </w:rPr>
  </w:style>
  <w:style w:type="character" w:customStyle="1" w:styleId="WW8Num91z1">
    <w:name w:val="WW8Num91z1"/>
    <w:rsid w:val="00F43F5C"/>
    <w:rPr>
      <w:rFonts w:ascii="Courier New" w:hAnsi="Courier New" w:cs="Courier New"/>
    </w:rPr>
  </w:style>
  <w:style w:type="character" w:customStyle="1" w:styleId="WW8Num91z2">
    <w:name w:val="WW8Num91z2"/>
    <w:rsid w:val="00F43F5C"/>
    <w:rPr>
      <w:rFonts w:ascii="Wingdings" w:hAnsi="Wingdings" w:cs="Wingdings"/>
    </w:rPr>
  </w:style>
  <w:style w:type="character" w:customStyle="1" w:styleId="WW8Num92z0">
    <w:name w:val="WW8Num92z0"/>
    <w:rsid w:val="00F43F5C"/>
    <w:rPr>
      <w:rFonts w:ascii="Symbol" w:hAnsi="Symbol" w:cs="Symbol"/>
    </w:rPr>
  </w:style>
  <w:style w:type="character" w:customStyle="1" w:styleId="WW8Num92z1">
    <w:name w:val="WW8Num92z1"/>
    <w:rsid w:val="00F43F5C"/>
    <w:rPr>
      <w:rFonts w:ascii="Courier New" w:hAnsi="Courier New" w:cs="Courier New"/>
    </w:rPr>
  </w:style>
  <w:style w:type="character" w:customStyle="1" w:styleId="WW8Num92z2">
    <w:name w:val="WW8Num92z2"/>
    <w:rsid w:val="00F43F5C"/>
    <w:rPr>
      <w:rFonts w:ascii="Wingdings" w:hAnsi="Wingdings" w:cs="Wingdings"/>
    </w:rPr>
  </w:style>
  <w:style w:type="character" w:customStyle="1" w:styleId="WW8Num93z0">
    <w:name w:val="WW8Num93z0"/>
    <w:rsid w:val="00F43F5C"/>
    <w:rPr>
      <w:rFonts w:ascii="Symbol" w:hAnsi="Symbol" w:cs="Symbol"/>
    </w:rPr>
  </w:style>
  <w:style w:type="character" w:customStyle="1" w:styleId="WW8Num93z1">
    <w:name w:val="WW8Num93z1"/>
    <w:rsid w:val="00F43F5C"/>
    <w:rPr>
      <w:rFonts w:ascii="Courier New" w:hAnsi="Courier New" w:cs="Courier New"/>
    </w:rPr>
  </w:style>
  <w:style w:type="character" w:customStyle="1" w:styleId="WW8Num93z2">
    <w:name w:val="WW8Num93z2"/>
    <w:rsid w:val="00F43F5C"/>
    <w:rPr>
      <w:rFonts w:ascii="Wingdings" w:hAnsi="Wingdings" w:cs="Wingdings"/>
    </w:rPr>
  </w:style>
  <w:style w:type="character" w:customStyle="1" w:styleId="WW8Num94z0">
    <w:name w:val="WW8Num94z0"/>
    <w:rsid w:val="00F43F5C"/>
    <w:rPr>
      <w:rFonts w:ascii="Symbol" w:hAnsi="Symbol" w:cs="Symbol"/>
    </w:rPr>
  </w:style>
  <w:style w:type="character" w:customStyle="1" w:styleId="WW8Num94z1">
    <w:name w:val="WW8Num94z1"/>
    <w:rsid w:val="00F43F5C"/>
    <w:rPr>
      <w:rFonts w:ascii="Courier New" w:hAnsi="Courier New" w:cs="Courier New"/>
    </w:rPr>
  </w:style>
  <w:style w:type="character" w:customStyle="1" w:styleId="WW8Num94z2">
    <w:name w:val="WW8Num94z2"/>
    <w:rsid w:val="00F43F5C"/>
    <w:rPr>
      <w:rFonts w:ascii="Wingdings" w:hAnsi="Wingdings" w:cs="Wingdings"/>
    </w:rPr>
  </w:style>
  <w:style w:type="character" w:customStyle="1" w:styleId="WW8Num95z0">
    <w:name w:val="WW8Num95z0"/>
    <w:rsid w:val="00F43F5C"/>
    <w:rPr>
      <w:rFonts w:ascii="Symbol" w:hAnsi="Symbol" w:cs="Symbol"/>
    </w:rPr>
  </w:style>
  <w:style w:type="character" w:customStyle="1" w:styleId="WW8Num95z1">
    <w:name w:val="WW8Num95z1"/>
    <w:rsid w:val="00F43F5C"/>
    <w:rPr>
      <w:rFonts w:ascii="Courier New" w:hAnsi="Courier New" w:cs="Courier New"/>
    </w:rPr>
  </w:style>
  <w:style w:type="character" w:customStyle="1" w:styleId="WW8Num95z2">
    <w:name w:val="WW8Num95z2"/>
    <w:rsid w:val="00F43F5C"/>
    <w:rPr>
      <w:rFonts w:ascii="Wingdings" w:hAnsi="Wingdings" w:cs="Wingdings"/>
    </w:rPr>
  </w:style>
  <w:style w:type="character" w:customStyle="1" w:styleId="WW8Num96z0">
    <w:name w:val="WW8Num96z0"/>
    <w:rsid w:val="00F43F5C"/>
    <w:rPr>
      <w:rFonts w:ascii="Symbol" w:hAnsi="Symbol" w:cs="Symbol"/>
    </w:rPr>
  </w:style>
  <w:style w:type="character" w:customStyle="1" w:styleId="WW8Num96z1">
    <w:name w:val="WW8Num96z1"/>
    <w:rsid w:val="00F43F5C"/>
    <w:rPr>
      <w:rFonts w:ascii="Courier New" w:hAnsi="Courier New" w:cs="Courier New"/>
    </w:rPr>
  </w:style>
  <w:style w:type="character" w:customStyle="1" w:styleId="WW8Num96z2">
    <w:name w:val="WW8Num96z2"/>
    <w:rsid w:val="00F43F5C"/>
    <w:rPr>
      <w:rFonts w:ascii="Wingdings" w:hAnsi="Wingdings" w:cs="Wingdings"/>
    </w:rPr>
  </w:style>
  <w:style w:type="character" w:customStyle="1" w:styleId="WW8Num97z0">
    <w:name w:val="WW8Num97z0"/>
    <w:rsid w:val="00F43F5C"/>
    <w:rPr>
      <w:rFonts w:ascii="Symbol" w:hAnsi="Symbol" w:cs="Symbol"/>
    </w:rPr>
  </w:style>
  <w:style w:type="character" w:customStyle="1" w:styleId="WW8Num97z1">
    <w:name w:val="WW8Num97z1"/>
    <w:rsid w:val="00F43F5C"/>
    <w:rPr>
      <w:rFonts w:ascii="Courier New" w:hAnsi="Courier New" w:cs="Courier New"/>
    </w:rPr>
  </w:style>
  <w:style w:type="character" w:customStyle="1" w:styleId="WW8Num97z2">
    <w:name w:val="WW8Num97z2"/>
    <w:rsid w:val="00F43F5C"/>
    <w:rPr>
      <w:rFonts w:ascii="Wingdings" w:hAnsi="Wingdings" w:cs="Wingdings"/>
    </w:rPr>
  </w:style>
  <w:style w:type="character" w:customStyle="1" w:styleId="WW8Num99z0">
    <w:name w:val="WW8Num99z0"/>
    <w:rsid w:val="00F43F5C"/>
    <w:rPr>
      <w:rFonts w:ascii="Symbol" w:hAnsi="Symbol" w:cs="Symbol"/>
    </w:rPr>
  </w:style>
  <w:style w:type="character" w:customStyle="1" w:styleId="WW8Num99z1">
    <w:name w:val="WW8Num99z1"/>
    <w:rsid w:val="00F43F5C"/>
    <w:rPr>
      <w:rFonts w:ascii="Courier New" w:hAnsi="Courier New" w:cs="Courier New"/>
    </w:rPr>
  </w:style>
  <w:style w:type="character" w:customStyle="1" w:styleId="WW8Num99z2">
    <w:name w:val="WW8Num99z2"/>
    <w:rsid w:val="00F43F5C"/>
    <w:rPr>
      <w:rFonts w:ascii="Wingdings" w:hAnsi="Wingdings" w:cs="Wingdings"/>
    </w:rPr>
  </w:style>
  <w:style w:type="character" w:customStyle="1" w:styleId="WW8Num100z0">
    <w:name w:val="WW8Num100z0"/>
    <w:rsid w:val="00F43F5C"/>
    <w:rPr>
      <w:rFonts w:ascii="Symbol" w:hAnsi="Symbol" w:cs="Symbol"/>
    </w:rPr>
  </w:style>
  <w:style w:type="character" w:customStyle="1" w:styleId="WW8Num100z1">
    <w:name w:val="WW8Num100z1"/>
    <w:rsid w:val="00F43F5C"/>
    <w:rPr>
      <w:rFonts w:ascii="Courier New" w:hAnsi="Courier New" w:cs="Courier New"/>
    </w:rPr>
  </w:style>
  <w:style w:type="character" w:customStyle="1" w:styleId="WW8Num100z2">
    <w:name w:val="WW8Num100z2"/>
    <w:rsid w:val="00F43F5C"/>
    <w:rPr>
      <w:rFonts w:ascii="Wingdings" w:hAnsi="Wingdings" w:cs="Wingdings"/>
    </w:rPr>
  </w:style>
  <w:style w:type="character" w:customStyle="1" w:styleId="WW8Num101z0">
    <w:name w:val="WW8Num101z0"/>
    <w:rsid w:val="00F43F5C"/>
    <w:rPr>
      <w:rFonts w:ascii="Symbol" w:hAnsi="Symbol" w:cs="Symbol"/>
    </w:rPr>
  </w:style>
  <w:style w:type="character" w:customStyle="1" w:styleId="WW8Num101z1">
    <w:name w:val="WW8Num101z1"/>
    <w:rsid w:val="00F43F5C"/>
    <w:rPr>
      <w:rFonts w:ascii="Courier New" w:hAnsi="Courier New" w:cs="Courier New"/>
    </w:rPr>
  </w:style>
  <w:style w:type="character" w:customStyle="1" w:styleId="WW8Num101z2">
    <w:name w:val="WW8Num101z2"/>
    <w:rsid w:val="00F43F5C"/>
    <w:rPr>
      <w:rFonts w:ascii="Wingdings" w:hAnsi="Wingdings" w:cs="Wingdings"/>
    </w:rPr>
  </w:style>
  <w:style w:type="character" w:customStyle="1" w:styleId="WW8Num103z1">
    <w:name w:val="WW8Num103z1"/>
    <w:rsid w:val="00F43F5C"/>
    <w:rPr>
      <w:rFonts w:ascii="Courier New" w:hAnsi="Courier New" w:cs="Courier New"/>
    </w:rPr>
  </w:style>
  <w:style w:type="character" w:customStyle="1" w:styleId="WW8Num103z2">
    <w:name w:val="WW8Num103z2"/>
    <w:rsid w:val="00F43F5C"/>
    <w:rPr>
      <w:rFonts w:ascii="Wingdings" w:hAnsi="Wingdings" w:cs="Wingdings"/>
    </w:rPr>
  </w:style>
  <w:style w:type="character" w:customStyle="1" w:styleId="WW8Num103z3">
    <w:name w:val="WW8Num103z3"/>
    <w:rsid w:val="00F43F5C"/>
    <w:rPr>
      <w:rFonts w:ascii="Symbol" w:hAnsi="Symbol" w:cs="Symbol"/>
    </w:rPr>
  </w:style>
  <w:style w:type="character" w:customStyle="1" w:styleId="WW8Num104z0">
    <w:name w:val="WW8Num104z0"/>
    <w:rsid w:val="00F43F5C"/>
    <w:rPr>
      <w:rFonts w:ascii="Symbol" w:hAnsi="Symbol" w:cs="Symbol"/>
    </w:rPr>
  </w:style>
  <w:style w:type="character" w:customStyle="1" w:styleId="WW8Num104z1">
    <w:name w:val="WW8Num104z1"/>
    <w:rsid w:val="00F43F5C"/>
    <w:rPr>
      <w:rFonts w:ascii="Courier New" w:hAnsi="Courier New" w:cs="Courier New"/>
    </w:rPr>
  </w:style>
  <w:style w:type="character" w:customStyle="1" w:styleId="WW8Num104z2">
    <w:name w:val="WW8Num104z2"/>
    <w:rsid w:val="00F43F5C"/>
    <w:rPr>
      <w:rFonts w:ascii="Wingdings" w:hAnsi="Wingdings" w:cs="Wingdings"/>
    </w:rPr>
  </w:style>
  <w:style w:type="character" w:customStyle="1" w:styleId="WW8Num105z0">
    <w:name w:val="WW8Num105z0"/>
    <w:rsid w:val="00F43F5C"/>
    <w:rPr>
      <w:rFonts w:ascii="Symbol" w:hAnsi="Symbol" w:cs="Symbol"/>
    </w:rPr>
  </w:style>
  <w:style w:type="character" w:customStyle="1" w:styleId="WW8Num105z1">
    <w:name w:val="WW8Num105z1"/>
    <w:rsid w:val="00F43F5C"/>
    <w:rPr>
      <w:rFonts w:ascii="Courier New" w:hAnsi="Courier New" w:cs="Courier New"/>
    </w:rPr>
  </w:style>
  <w:style w:type="character" w:customStyle="1" w:styleId="WW8Num105z2">
    <w:name w:val="WW8Num105z2"/>
    <w:rsid w:val="00F43F5C"/>
    <w:rPr>
      <w:rFonts w:ascii="Wingdings" w:hAnsi="Wingdings" w:cs="Wingdings"/>
    </w:rPr>
  </w:style>
  <w:style w:type="character" w:customStyle="1" w:styleId="WW8Num106z0">
    <w:name w:val="WW8Num106z0"/>
    <w:rsid w:val="00F43F5C"/>
    <w:rPr>
      <w:rFonts w:ascii="Symbol" w:hAnsi="Symbol" w:cs="Symbol"/>
    </w:rPr>
  </w:style>
  <w:style w:type="character" w:customStyle="1" w:styleId="WW8Num106z1">
    <w:name w:val="WW8Num106z1"/>
    <w:rsid w:val="00F43F5C"/>
    <w:rPr>
      <w:rFonts w:ascii="Courier New" w:hAnsi="Courier New" w:cs="Courier New"/>
    </w:rPr>
  </w:style>
  <w:style w:type="character" w:customStyle="1" w:styleId="WW8Num106z2">
    <w:name w:val="WW8Num106z2"/>
    <w:rsid w:val="00F43F5C"/>
    <w:rPr>
      <w:rFonts w:ascii="Wingdings" w:hAnsi="Wingdings" w:cs="Wingdings"/>
    </w:rPr>
  </w:style>
  <w:style w:type="character" w:customStyle="1" w:styleId="WW8Num108z0">
    <w:name w:val="WW8Num108z0"/>
    <w:rsid w:val="00F43F5C"/>
    <w:rPr>
      <w:rFonts w:ascii="Symbol" w:hAnsi="Symbol" w:cs="Symbol"/>
    </w:rPr>
  </w:style>
  <w:style w:type="character" w:customStyle="1" w:styleId="WW8Num108z1">
    <w:name w:val="WW8Num108z1"/>
    <w:rsid w:val="00F43F5C"/>
    <w:rPr>
      <w:rFonts w:ascii="Courier New" w:hAnsi="Courier New" w:cs="Courier New"/>
    </w:rPr>
  </w:style>
  <w:style w:type="character" w:customStyle="1" w:styleId="WW8Num108z2">
    <w:name w:val="WW8Num108z2"/>
    <w:rsid w:val="00F43F5C"/>
    <w:rPr>
      <w:rFonts w:ascii="Wingdings" w:hAnsi="Wingdings" w:cs="Wingdings"/>
    </w:rPr>
  </w:style>
  <w:style w:type="character" w:customStyle="1" w:styleId="WW8Num110z0">
    <w:name w:val="WW8Num110z0"/>
    <w:rsid w:val="00F43F5C"/>
    <w:rPr>
      <w:rFonts w:ascii="Symbol" w:hAnsi="Symbol" w:cs="Symbol"/>
    </w:rPr>
  </w:style>
  <w:style w:type="character" w:customStyle="1" w:styleId="WW8Num110z1">
    <w:name w:val="WW8Num110z1"/>
    <w:rsid w:val="00F43F5C"/>
    <w:rPr>
      <w:rFonts w:ascii="Courier New" w:hAnsi="Courier New" w:cs="Courier New"/>
    </w:rPr>
  </w:style>
  <w:style w:type="character" w:customStyle="1" w:styleId="WW8Num110z2">
    <w:name w:val="WW8Num110z2"/>
    <w:rsid w:val="00F43F5C"/>
    <w:rPr>
      <w:rFonts w:ascii="Wingdings" w:hAnsi="Wingdings" w:cs="Wingdings"/>
    </w:rPr>
  </w:style>
  <w:style w:type="character" w:customStyle="1" w:styleId="WW8Num111z0">
    <w:name w:val="WW8Num111z0"/>
    <w:rsid w:val="00F43F5C"/>
    <w:rPr>
      <w:rFonts w:ascii="Symbol" w:hAnsi="Symbol" w:cs="Symbol"/>
    </w:rPr>
  </w:style>
  <w:style w:type="character" w:customStyle="1" w:styleId="WW8Num111z1">
    <w:name w:val="WW8Num111z1"/>
    <w:rsid w:val="00F43F5C"/>
    <w:rPr>
      <w:rFonts w:ascii="Courier New" w:hAnsi="Courier New" w:cs="Courier New"/>
    </w:rPr>
  </w:style>
  <w:style w:type="character" w:customStyle="1" w:styleId="WW8Num111z2">
    <w:name w:val="WW8Num111z2"/>
    <w:rsid w:val="00F43F5C"/>
    <w:rPr>
      <w:rFonts w:ascii="Wingdings" w:hAnsi="Wingdings" w:cs="Wingdings"/>
    </w:rPr>
  </w:style>
  <w:style w:type="character" w:customStyle="1" w:styleId="WW8Num112z0">
    <w:name w:val="WW8Num112z0"/>
    <w:rsid w:val="00F43F5C"/>
    <w:rPr>
      <w:rFonts w:ascii="Symbol" w:hAnsi="Symbol" w:cs="Symbol"/>
    </w:rPr>
  </w:style>
  <w:style w:type="character" w:customStyle="1" w:styleId="WW8Num112z1">
    <w:name w:val="WW8Num112z1"/>
    <w:rsid w:val="00F43F5C"/>
    <w:rPr>
      <w:rFonts w:ascii="Courier New" w:hAnsi="Courier New" w:cs="Courier New"/>
    </w:rPr>
  </w:style>
  <w:style w:type="character" w:customStyle="1" w:styleId="WW8Num112z2">
    <w:name w:val="WW8Num112z2"/>
    <w:rsid w:val="00F43F5C"/>
    <w:rPr>
      <w:rFonts w:ascii="Wingdings" w:hAnsi="Wingdings" w:cs="Wingdings"/>
    </w:rPr>
  </w:style>
  <w:style w:type="character" w:customStyle="1" w:styleId="WW8Num113z0">
    <w:name w:val="WW8Num113z0"/>
    <w:rsid w:val="00F43F5C"/>
    <w:rPr>
      <w:rFonts w:ascii="Symbol" w:hAnsi="Symbol" w:cs="Symbol"/>
    </w:rPr>
  </w:style>
  <w:style w:type="character" w:customStyle="1" w:styleId="WW8Num113z1">
    <w:name w:val="WW8Num113z1"/>
    <w:rsid w:val="00F43F5C"/>
    <w:rPr>
      <w:rFonts w:ascii="Courier New" w:hAnsi="Courier New" w:cs="Courier New"/>
    </w:rPr>
  </w:style>
  <w:style w:type="character" w:customStyle="1" w:styleId="WW8Num113z2">
    <w:name w:val="WW8Num113z2"/>
    <w:rsid w:val="00F43F5C"/>
    <w:rPr>
      <w:rFonts w:ascii="Wingdings" w:hAnsi="Wingdings" w:cs="Wingdings"/>
    </w:rPr>
  </w:style>
  <w:style w:type="character" w:customStyle="1" w:styleId="WW8Num114z0">
    <w:name w:val="WW8Num114z0"/>
    <w:rsid w:val="00F43F5C"/>
    <w:rPr>
      <w:rFonts w:ascii="Symbol" w:hAnsi="Symbol" w:cs="Symbol"/>
    </w:rPr>
  </w:style>
  <w:style w:type="character" w:customStyle="1" w:styleId="WW8Num114z1">
    <w:name w:val="WW8Num114z1"/>
    <w:rsid w:val="00F43F5C"/>
    <w:rPr>
      <w:rFonts w:ascii="Courier New" w:hAnsi="Courier New" w:cs="Courier New"/>
    </w:rPr>
  </w:style>
  <w:style w:type="character" w:customStyle="1" w:styleId="WW8Num114z2">
    <w:name w:val="WW8Num114z2"/>
    <w:rsid w:val="00F43F5C"/>
    <w:rPr>
      <w:rFonts w:ascii="Wingdings" w:hAnsi="Wingdings" w:cs="Wingdings"/>
    </w:rPr>
  </w:style>
  <w:style w:type="character" w:customStyle="1" w:styleId="WW8Num115z0">
    <w:name w:val="WW8Num115z0"/>
    <w:rsid w:val="00F43F5C"/>
    <w:rPr>
      <w:rFonts w:ascii="Symbol" w:hAnsi="Symbol" w:cs="Symbol"/>
    </w:rPr>
  </w:style>
  <w:style w:type="character" w:customStyle="1" w:styleId="WW8Num115z1">
    <w:name w:val="WW8Num115z1"/>
    <w:rsid w:val="00F43F5C"/>
    <w:rPr>
      <w:rFonts w:ascii="Courier New" w:hAnsi="Courier New" w:cs="Courier New"/>
    </w:rPr>
  </w:style>
  <w:style w:type="character" w:customStyle="1" w:styleId="WW8Num115z2">
    <w:name w:val="WW8Num115z2"/>
    <w:rsid w:val="00F43F5C"/>
    <w:rPr>
      <w:rFonts w:ascii="Wingdings" w:hAnsi="Wingdings" w:cs="Wingdings"/>
    </w:rPr>
  </w:style>
  <w:style w:type="character" w:customStyle="1" w:styleId="WW8Num116z0">
    <w:name w:val="WW8Num116z0"/>
    <w:rsid w:val="00F43F5C"/>
    <w:rPr>
      <w:rFonts w:ascii="Symbol" w:hAnsi="Symbol" w:cs="Symbol"/>
    </w:rPr>
  </w:style>
  <w:style w:type="character" w:customStyle="1" w:styleId="WW8Num116z1">
    <w:name w:val="WW8Num116z1"/>
    <w:rsid w:val="00F43F5C"/>
    <w:rPr>
      <w:rFonts w:ascii="Courier New" w:hAnsi="Courier New" w:cs="Courier New"/>
    </w:rPr>
  </w:style>
  <w:style w:type="character" w:customStyle="1" w:styleId="WW8Num116z2">
    <w:name w:val="WW8Num116z2"/>
    <w:rsid w:val="00F43F5C"/>
    <w:rPr>
      <w:rFonts w:ascii="Wingdings" w:hAnsi="Wingdings" w:cs="Wingdings"/>
    </w:rPr>
  </w:style>
  <w:style w:type="character" w:customStyle="1" w:styleId="WW8Num117z0">
    <w:name w:val="WW8Num117z0"/>
    <w:rsid w:val="00F43F5C"/>
    <w:rPr>
      <w:rFonts w:ascii="Symbol" w:hAnsi="Symbol" w:cs="Symbol"/>
    </w:rPr>
  </w:style>
  <w:style w:type="character" w:customStyle="1" w:styleId="WW8Num117z1">
    <w:name w:val="WW8Num117z1"/>
    <w:rsid w:val="00F43F5C"/>
    <w:rPr>
      <w:rFonts w:ascii="Courier New" w:hAnsi="Courier New" w:cs="Courier New"/>
    </w:rPr>
  </w:style>
  <w:style w:type="character" w:customStyle="1" w:styleId="WW8Num117z2">
    <w:name w:val="WW8Num117z2"/>
    <w:rsid w:val="00F43F5C"/>
    <w:rPr>
      <w:rFonts w:ascii="Wingdings" w:hAnsi="Wingdings" w:cs="Wingdings"/>
    </w:rPr>
  </w:style>
  <w:style w:type="character" w:customStyle="1" w:styleId="WW8Num118z0">
    <w:name w:val="WW8Num118z0"/>
    <w:rsid w:val="00F43F5C"/>
    <w:rPr>
      <w:rFonts w:ascii="Symbol" w:hAnsi="Symbol" w:cs="Symbol"/>
    </w:rPr>
  </w:style>
  <w:style w:type="character" w:customStyle="1" w:styleId="WW8Num118z1">
    <w:name w:val="WW8Num118z1"/>
    <w:rsid w:val="00F43F5C"/>
    <w:rPr>
      <w:rFonts w:ascii="Courier New" w:hAnsi="Courier New" w:cs="Courier New"/>
    </w:rPr>
  </w:style>
  <w:style w:type="character" w:customStyle="1" w:styleId="WW8Num118z2">
    <w:name w:val="WW8Num118z2"/>
    <w:rsid w:val="00F43F5C"/>
    <w:rPr>
      <w:rFonts w:ascii="Wingdings" w:hAnsi="Wingdings" w:cs="Wingdings"/>
    </w:rPr>
  </w:style>
  <w:style w:type="character" w:customStyle="1" w:styleId="WW8Num119z0">
    <w:name w:val="WW8Num119z0"/>
    <w:rsid w:val="00F43F5C"/>
    <w:rPr>
      <w:rFonts w:ascii="Symbol" w:hAnsi="Symbol" w:cs="Symbol"/>
    </w:rPr>
  </w:style>
  <w:style w:type="character" w:customStyle="1" w:styleId="WW8Num119z1">
    <w:name w:val="WW8Num119z1"/>
    <w:rsid w:val="00F43F5C"/>
    <w:rPr>
      <w:rFonts w:ascii="Courier New" w:hAnsi="Courier New" w:cs="Courier New"/>
    </w:rPr>
  </w:style>
  <w:style w:type="character" w:customStyle="1" w:styleId="WW8Num119z2">
    <w:name w:val="WW8Num119z2"/>
    <w:rsid w:val="00F43F5C"/>
    <w:rPr>
      <w:rFonts w:ascii="Wingdings" w:hAnsi="Wingdings" w:cs="Wingdings"/>
    </w:rPr>
  </w:style>
  <w:style w:type="character" w:customStyle="1" w:styleId="WW8Num120z0">
    <w:name w:val="WW8Num120z0"/>
    <w:rsid w:val="00F43F5C"/>
    <w:rPr>
      <w:rFonts w:ascii="Symbol" w:hAnsi="Symbol" w:cs="Symbol"/>
    </w:rPr>
  </w:style>
  <w:style w:type="character" w:customStyle="1" w:styleId="WW8Num120z1">
    <w:name w:val="WW8Num120z1"/>
    <w:rsid w:val="00F43F5C"/>
    <w:rPr>
      <w:rFonts w:ascii="Courier New" w:hAnsi="Courier New" w:cs="Courier New"/>
    </w:rPr>
  </w:style>
  <w:style w:type="character" w:customStyle="1" w:styleId="WW8Num120z2">
    <w:name w:val="WW8Num120z2"/>
    <w:rsid w:val="00F43F5C"/>
    <w:rPr>
      <w:rFonts w:ascii="Wingdings" w:hAnsi="Wingdings" w:cs="Wingdings"/>
    </w:rPr>
  </w:style>
  <w:style w:type="character" w:customStyle="1" w:styleId="WW8Num121z0">
    <w:name w:val="WW8Num121z0"/>
    <w:rsid w:val="00F43F5C"/>
    <w:rPr>
      <w:rFonts w:ascii="Symbol" w:hAnsi="Symbol" w:cs="Symbol"/>
    </w:rPr>
  </w:style>
  <w:style w:type="character" w:customStyle="1" w:styleId="WW8Num121z1">
    <w:name w:val="WW8Num121z1"/>
    <w:rsid w:val="00F43F5C"/>
    <w:rPr>
      <w:rFonts w:ascii="Courier New" w:hAnsi="Courier New" w:cs="Courier New"/>
    </w:rPr>
  </w:style>
  <w:style w:type="character" w:customStyle="1" w:styleId="WW8Num121z2">
    <w:name w:val="WW8Num121z2"/>
    <w:rsid w:val="00F43F5C"/>
    <w:rPr>
      <w:rFonts w:ascii="Wingdings" w:hAnsi="Wingdings" w:cs="Wingdings"/>
    </w:rPr>
  </w:style>
  <w:style w:type="character" w:customStyle="1" w:styleId="WW8Num122z0">
    <w:name w:val="WW8Num122z0"/>
    <w:rsid w:val="00F43F5C"/>
    <w:rPr>
      <w:rFonts w:ascii="Symbol" w:hAnsi="Symbol" w:cs="Symbol"/>
    </w:rPr>
  </w:style>
  <w:style w:type="character" w:customStyle="1" w:styleId="WW8Num122z1">
    <w:name w:val="WW8Num122z1"/>
    <w:rsid w:val="00F43F5C"/>
    <w:rPr>
      <w:rFonts w:ascii="Courier New" w:hAnsi="Courier New" w:cs="Courier New"/>
    </w:rPr>
  </w:style>
  <w:style w:type="character" w:customStyle="1" w:styleId="WW8Num122z2">
    <w:name w:val="WW8Num122z2"/>
    <w:rsid w:val="00F43F5C"/>
    <w:rPr>
      <w:rFonts w:ascii="Wingdings" w:hAnsi="Wingdings" w:cs="Wingdings"/>
    </w:rPr>
  </w:style>
  <w:style w:type="character" w:customStyle="1" w:styleId="WW8Num123z0">
    <w:name w:val="WW8Num123z0"/>
    <w:rsid w:val="00F43F5C"/>
    <w:rPr>
      <w:rFonts w:ascii="Symbol" w:hAnsi="Symbol" w:cs="Symbol"/>
    </w:rPr>
  </w:style>
  <w:style w:type="character" w:customStyle="1" w:styleId="WW8Num123z1">
    <w:name w:val="WW8Num123z1"/>
    <w:rsid w:val="00F43F5C"/>
    <w:rPr>
      <w:rFonts w:ascii="Courier New" w:hAnsi="Courier New" w:cs="Courier New"/>
    </w:rPr>
  </w:style>
  <w:style w:type="character" w:customStyle="1" w:styleId="WW8Num123z2">
    <w:name w:val="WW8Num123z2"/>
    <w:rsid w:val="00F43F5C"/>
    <w:rPr>
      <w:rFonts w:ascii="Wingdings" w:hAnsi="Wingdings" w:cs="Wingdings"/>
    </w:rPr>
  </w:style>
  <w:style w:type="character" w:customStyle="1" w:styleId="WW8Num124z0">
    <w:name w:val="WW8Num124z0"/>
    <w:rsid w:val="00F43F5C"/>
    <w:rPr>
      <w:rFonts w:ascii="Symbol" w:hAnsi="Symbol" w:cs="Symbol"/>
    </w:rPr>
  </w:style>
  <w:style w:type="character" w:customStyle="1" w:styleId="WW8Num124z1">
    <w:name w:val="WW8Num124z1"/>
    <w:rsid w:val="00F43F5C"/>
    <w:rPr>
      <w:rFonts w:ascii="Courier New" w:hAnsi="Courier New" w:cs="Courier New"/>
    </w:rPr>
  </w:style>
  <w:style w:type="character" w:customStyle="1" w:styleId="WW8Num124z2">
    <w:name w:val="WW8Num124z2"/>
    <w:rsid w:val="00F43F5C"/>
    <w:rPr>
      <w:rFonts w:ascii="Wingdings" w:hAnsi="Wingdings" w:cs="Wingdings"/>
    </w:rPr>
  </w:style>
  <w:style w:type="character" w:customStyle="1" w:styleId="WW8Num125z0">
    <w:name w:val="WW8Num125z0"/>
    <w:rsid w:val="00F43F5C"/>
    <w:rPr>
      <w:rFonts w:ascii="Symbol" w:hAnsi="Symbol" w:cs="Symbol"/>
    </w:rPr>
  </w:style>
  <w:style w:type="character" w:customStyle="1" w:styleId="WW8Num125z1">
    <w:name w:val="WW8Num125z1"/>
    <w:rsid w:val="00F43F5C"/>
    <w:rPr>
      <w:rFonts w:ascii="Courier New" w:hAnsi="Courier New" w:cs="Courier New"/>
    </w:rPr>
  </w:style>
  <w:style w:type="character" w:customStyle="1" w:styleId="WW8Num125z2">
    <w:name w:val="WW8Num125z2"/>
    <w:rsid w:val="00F43F5C"/>
    <w:rPr>
      <w:rFonts w:ascii="Wingdings" w:hAnsi="Wingdings" w:cs="Wingdings"/>
    </w:rPr>
  </w:style>
  <w:style w:type="character" w:customStyle="1" w:styleId="WW8Num126z0">
    <w:name w:val="WW8Num126z0"/>
    <w:rsid w:val="00F43F5C"/>
    <w:rPr>
      <w:rFonts w:ascii="Symbol" w:hAnsi="Symbol" w:cs="Symbol"/>
    </w:rPr>
  </w:style>
  <w:style w:type="character" w:customStyle="1" w:styleId="WW8Num126z1">
    <w:name w:val="WW8Num126z1"/>
    <w:rsid w:val="00F43F5C"/>
    <w:rPr>
      <w:rFonts w:ascii="Courier New" w:hAnsi="Courier New" w:cs="Courier New"/>
    </w:rPr>
  </w:style>
  <w:style w:type="character" w:customStyle="1" w:styleId="WW8Num126z2">
    <w:name w:val="WW8Num126z2"/>
    <w:rsid w:val="00F43F5C"/>
    <w:rPr>
      <w:rFonts w:ascii="Wingdings" w:hAnsi="Wingdings" w:cs="Wingdings"/>
    </w:rPr>
  </w:style>
  <w:style w:type="character" w:customStyle="1" w:styleId="WW8Num127z0">
    <w:name w:val="WW8Num127z0"/>
    <w:rsid w:val="00F43F5C"/>
    <w:rPr>
      <w:rFonts w:ascii="Symbol" w:hAnsi="Symbol" w:cs="Symbol"/>
    </w:rPr>
  </w:style>
  <w:style w:type="character" w:customStyle="1" w:styleId="WW8Num127z1">
    <w:name w:val="WW8Num127z1"/>
    <w:rsid w:val="00F43F5C"/>
    <w:rPr>
      <w:rFonts w:ascii="Courier New" w:hAnsi="Courier New" w:cs="Courier New"/>
    </w:rPr>
  </w:style>
  <w:style w:type="character" w:customStyle="1" w:styleId="WW8Num127z2">
    <w:name w:val="WW8Num127z2"/>
    <w:rsid w:val="00F43F5C"/>
    <w:rPr>
      <w:rFonts w:ascii="Wingdings" w:hAnsi="Wingdings" w:cs="Wingdings"/>
    </w:rPr>
  </w:style>
  <w:style w:type="character" w:customStyle="1" w:styleId="WW8Num128z0">
    <w:name w:val="WW8Num128z0"/>
    <w:rsid w:val="00F43F5C"/>
    <w:rPr>
      <w:rFonts w:ascii="Symbol" w:hAnsi="Symbol" w:cs="Symbol"/>
    </w:rPr>
  </w:style>
  <w:style w:type="character" w:customStyle="1" w:styleId="WW8Num128z1">
    <w:name w:val="WW8Num128z1"/>
    <w:rsid w:val="00F43F5C"/>
    <w:rPr>
      <w:rFonts w:ascii="Courier New" w:hAnsi="Courier New" w:cs="Courier New"/>
    </w:rPr>
  </w:style>
  <w:style w:type="character" w:customStyle="1" w:styleId="WW8Num128z2">
    <w:name w:val="WW8Num128z2"/>
    <w:rsid w:val="00F43F5C"/>
    <w:rPr>
      <w:rFonts w:ascii="Wingdings" w:hAnsi="Wingdings" w:cs="Wingdings"/>
    </w:rPr>
  </w:style>
  <w:style w:type="character" w:customStyle="1" w:styleId="WW8Num129z0">
    <w:name w:val="WW8Num129z0"/>
    <w:rsid w:val="00F43F5C"/>
    <w:rPr>
      <w:rFonts w:ascii="Symbol" w:hAnsi="Symbol" w:cs="Symbol"/>
    </w:rPr>
  </w:style>
  <w:style w:type="character" w:customStyle="1" w:styleId="WW8Num129z1">
    <w:name w:val="WW8Num129z1"/>
    <w:rsid w:val="00F43F5C"/>
    <w:rPr>
      <w:rFonts w:ascii="Courier New" w:hAnsi="Courier New" w:cs="Courier New"/>
    </w:rPr>
  </w:style>
  <w:style w:type="character" w:customStyle="1" w:styleId="WW8Num129z2">
    <w:name w:val="WW8Num129z2"/>
    <w:rsid w:val="00F43F5C"/>
    <w:rPr>
      <w:rFonts w:ascii="Wingdings" w:hAnsi="Wingdings" w:cs="Wingdings"/>
    </w:rPr>
  </w:style>
  <w:style w:type="character" w:customStyle="1" w:styleId="WW8Num130z0">
    <w:name w:val="WW8Num130z0"/>
    <w:rsid w:val="00F43F5C"/>
    <w:rPr>
      <w:rFonts w:ascii="Symbol" w:hAnsi="Symbol" w:cs="Symbol"/>
    </w:rPr>
  </w:style>
  <w:style w:type="character" w:customStyle="1" w:styleId="WW8Num130z1">
    <w:name w:val="WW8Num130z1"/>
    <w:rsid w:val="00F43F5C"/>
    <w:rPr>
      <w:rFonts w:ascii="Courier New" w:hAnsi="Courier New" w:cs="Courier New"/>
    </w:rPr>
  </w:style>
  <w:style w:type="character" w:customStyle="1" w:styleId="WW8Num130z2">
    <w:name w:val="WW8Num130z2"/>
    <w:rsid w:val="00F43F5C"/>
    <w:rPr>
      <w:rFonts w:ascii="Wingdings" w:hAnsi="Wingdings" w:cs="Wingdings"/>
    </w:rPr>
  </w:style>
  <w:style w:type="character" w:customStyle="1" w:styleId="WW8Num131z0">
    <w:name w:val="WW8Num131z0"/>
    <w:rsid w:val="00F43F5C"/>
    <w:rPr>
      <w:rFonts w:ascii="Symbol" w:hAnsi="Symbol" w:cs="Symbol"/>
    </w:rPr>
  </w:style>
  <w:style w:type="character" w:customStyle="1" w:styleId="WW8Num131z1">
    <w:name w:val="WW8Num131z1"/>
    <w:rsid w:val="00F43F5C"/>
    <w:rPr>
      <w:rFonts w:ascii="Courier New" w:hAnsi="Courier New" w:cs="Courier New"/>
    </w:rPr>
  </w:style>
  <w:style w:type="character" w:customStyle="1" w:styleId="WW8Num131z2">
    <w:name w:val="WW8Num131z2"/>
    <w:rsid w:val="00F43F5C"/>
    <w:rPr>
      <w:rFonts w:ascii="Wingdings" w:hAnsi="Wingdings" w:cs="Wingdings"/>
    </w:rPr>
  </w:style>
  <w:style w:type="character" w:customStyle="1" w:styleId="Fuentedeprrafopredeter1">
    <w:name w:val="Fuente de párrafo predeter.1"/>
    <w:rsid w:val="00F43F5C"/>
  </w:style>
  <w:style w:type="character" w:customStyle="1" w:styleId="EIndicecontenido">
    <w:name w:val="E_Indice contenido"/>
    <w:rsid w:val="00F43F5C"/>
    <w:rPr>
      <w:b/>
      <w:bCs/>
      <w:sz w:val="28"/>
    </w:rPr>
  </w:style>
  <w:style w:type="character" w:styleId="Hipervnculo">
    <w:name w:val="Hyperlink"/>
    <w:uiPriority w:val="99"/>
    <w:rsid w:val="00F43F5C"/>
    <w:rPr>
      <w:color w:val="0000FF"/>
      <w:u w:val="single"/>
    </w:rPr>
  </w:style>
  <w:style w:type="character" w:customStyle="1" w:styleId="ENegrita">
    <w:name w:val="E_Negrita"/>
    <w:rsid w:val="00F43F5C"/>
    <w:rPr>
      <w:b/>
      <w:bCs/>
    </w:rPr>
  </w:style>
  <w:style w:type="character" w:customStyle="1" w:styleId="ETitulodocumento">
    <w:name w:val="E_Titulo documento"/>
    <w:rsid w:val="00F43F5C"/>
    <w:rPr>
      <w:b/>
      <w:bCs/>
      <w:caps/>
      <w:color w:val="000000"/>
      <w:sz w:val="28"/>
      <w:szCs w:val="28"/>
    </w:rPr>
  </w:style>
  <w:style w:type="character" w:customStyle="1" w:styleId="EClienteProyecto">
    <w:name w:val="E_Cliente/ Proyecto"/>
    <w:rsid w:val="00F43F5C"/>
    <w:rPr>
      <w:b/>
      <w:bCs/>
      <w:color w:val="FF6600"/>
      <w:sz w:val="24"/>
    </w:rPr>
  </w:style>
  <w:style w:type="character" w:customStyle="1" w:styleId="ETextoNormalCar">
    <w:name w:val="E_TextoNormal Car"/>
    <w:rsid w:val="00F43F5C"/>
    <w:rPr>
      <w:rFonts w:ascii="Arial" w:hAnsi="Arial" w:cs="Arial"/>
      <w:lang w:val="es-ES" w:bidi="ar-SA"/>
    </w:rPr>
  </w:style>
  <w:style w:type="character" w:customStyle="1" w:styleId="EClienteProyecto2">
    <w:name w:val="E_Cliente/Proyecto 2"/>
    <w:rsid w:val="00F43F5C"/>
    <w:rPr>
      <w:color w:val="auto"/>
      <w:sz w:val="24"/>
    </w:rPr>
  </w:style>
  <w:style w:type="character" w:customStyle="1" w:styleId="Refdecomentario1">
    <w:name w:val="Ref. de comentario1"/>
    <w:rsid w:val="00F43F5C"/>
    <w:rPr>
      <w:sz w:val="16"/>
      <w:szCs w:val="16"/>
    </w:rPr>
  </w:style>
  <w:style w:type="character" w:customStyle="1" w:styleId="TextocomentarioCar">
    <w:name w:val="Texto comentario Car"/>
    <w:uiPriority w:val="99"/>
    <w:rsid w:val="00F43F5C"/>
    <w:rPr>
      <w:rFonts w:ascii="Arial" w:hAnsi="Arial" w:cs="Arial"/>
    </w:rPr>
  </w:style>
  <w:style w:type="character" w:customStyle="1" w:styleId="AsuntodelcomentarioCar">
    <w:name w:val="Asunto del comentario Car"/>
    <w:rsid w:val="00F43F5C"/>
    <w:rPr>
      <w:rFonts w:ascii="Arial" w:hAnsi="Arial" w:cs="Arial"/>
      <w:b/>
      <w:bCs/>
    </w:rPr>
  </w:style>
  <w:style w:type="character" w:customStyle="1" w:styleId="Ttulo4Car">
    <w:name w:val="Título 4 Car"/>
    <w:rsid w:val="00F43F5C"/>
    <w:rPr>
      <w:rFonts w:ascii="Arial" w:hAnsi="Arial" w:cs="Arial"/>
      <w:caps/>
      <w:color w:val="FF6600"/>
    </w:rPr>
  </w:style>
  <w:style w:type="character" w:styleId="Hipervnculovisitado">
    <w:name w:val="FollowedHyperlink"/>
    <w:rsid w:val="00F43F5C"/>
    <w:rPr>
      <w:color w:val="800080"/>
      <w:u w:val="single"/>
    </w:rPr>
  </w:style>
  <w:style w:type="character" w:customStyle="1" w:styleId="Enlacedelndice">
    <w:name w:val="Enlace del índice"/>
    <w:rsid w:val="00F43F5C"/>
  </w:style>
  <w:style w:type="paragraph" w:customStyle="1" w:styleId="Encabezado1">
    <w:name w:val="Encabezado1"/>
    <w:basedOn w:val="Normal"/>
    <w:next w:val="Textoindependiente"/>
    <w:rsid w:val="00F43F5C"/>
    <w:pPr>
      <w:keepNext/>
      <w:spacing w:before="240" w:after="120"/>
    </w:pPr>
    <w:rPr>
      <w:rFonts w:eastAsia="WenQuanYi Micro Hei" w:cs="Lohit Hindi"/>
      <w:sz w:val="28"/>
      <w:szCs w:val="28"/>
    </w:rPr>
  </w:style>
  <w:style w:type="paragraph" w:styleId="Textoindependiente">
    <w:name w:val="Body Text"/>
    <w:basedOn w:val="Normal"/>
    <w:rsid w:val="00F43F5C"/>
    <w:pPr>
      <w:spacing w:after="120"/>
    </w:pPr>
  </w:style>
  <w:style w:type="paragraph" w:styleId="Lista">
    <w:name w:val="List"/>
    <w:basedOn w:val="Textoindependiente"/>
    <w:rsid w:val="00F43F5C"/>
    <w:rPr>
      <w:rFonts w:cs="Lohit Hindi"/>
    </w:rPr>
  </w:style>
  <w:style w:type="paragraph" w:styleId="Descripcin">
    <w:name w:val="caption"/>
    <w:basedOn w:val="Normal"/>
    <w:qFormat/>
    <w:rsid w:val="00F43F5C"/>
    <w:pPr>
      <w:suppressLineNumbers/>
      <w:spacing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Normal"/>
    <w:rsid w:val="00F43F5C"/>
    <w:pPr>
      <w:suppressLineNumbers/>
    </w:pPr>
    <w:rPr>
      <w:rFonts w:cs="Lohit Hindi"/>
    </w:rPr>
  </w:style>
  <w:style w:type="paragraph" w:styleId="TDC1">
    <w:name w:val="toc 1"/>
    <w:basedOn w:val="Normal"/>
    <w:next w:val="Normal"/>
    <w:uiPriority w:val="39"/>
    <w:rsid w:val="008B18B0"/>
    <w:pPr>
      <w:tabs>
        <w:tab w:val="left" w:pos="400"/>
        <w:tab w:val="left" w:pos="851"/>
        <w:tab w:val="right" w:leader="dot" w:pos="9911"/>
      </w:tabs>
      <w:spacing w:before="240" w:after="120"/>
    </w:pPr>
    <w:rPr>
      <w:b/>
      <w:bCs/>
      <w:caps/>
      <w:color w:val="FF8200"/>
      <w:sz w:val="22"/>
    </w:rPr>
  </w:style>
  <w:style w:type="paragraph" w:customStyle="1" w:styleId="ETextoNormal">
    <w:name w:val="E_TextoNormal"/>
    <w:basedOn w:val="Normal"/>
    <w:rsid w:val="00F43F5C"/>
  </w:style>
  <w:style w:type="paragraph" w:styleId="TDC2">
    <w:name w:val="toc 2"/>
    <w:basedOn w:val="Normal"/>
    <w:next w:val="Normal"/>
    <w:uiPriority w:val="39"/>
    <w:rsid w:val="008B18B0"/>
    <w:pPr>
      <w:tabs>
        <w:tab w:val="left" w:pos="800"/>
        <w:tab w:val="right" w:leader="dot" w:pos="9911"/>
      </w:tabs>
      <w:ind w:left="200"/>
    </w:pPr>
    <w:rPr>
      <w:iCs/>
      <w:caps/>
      <w:color w:val="00809A"/>
    </w:rPr>
  </w:style>
  <w:style w:type="paragraph" w:styleId="Textodeglobo">
    <w:name w:val="Balloon Text"/>
    <w:basedOn w:val="Normal"/>
    <w:rsid w:val="00F43F5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rsid w:val="00F43F5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F43F5C"/>
    <w:pPr>
      <w:tabs>
        <w:tab w:val="center" w:pos="4252"/>
        <w:tab w:val="right" w:pos="8504"/>
      </w:tabs>
    </w:pPr>
  </w:style>
  <w:style w:type="paragraph" w:customStyle="1" w:styleId="NombreFase">
    <w:name w:val="NombreFase"/>
    <w:basedOn w:val="Normal"/>
    <w:rsid w:val="00F43F5C"/>
    <w:pPr>
      <w:spacing w:line="240" w:lineRule="auto"/>
    </w:pPr>
    <w:rPr>
      <w:b/>
      <w:sz w:val="24"/>
      <w:szCs w:val="24"/>
    </w:rPr>
  </w:style>
  <w:style w:type="paragraph" w:styleId="TDC3">
    <w:name w:val="toc 3"/>
    <w:basedOn w:val="Normal"/>
    <w:next w:val="Normal"/>
    <w:uiPriority w:val="39"/>
    <w:rsid w:val="0036099B"/>
    <w:pPr>
      <w:tabs>
        <w:tab w:val="right" w:leader="dot" w:pos="9911"/>
      </w:tabs>
      <w:ind w:left="400"/>
    </w:pPr>
  </w:style>
  <w:style w:type="paragraph" w:customStyle="1" w:styleId="Mapadeldocumento1">
    <w:name w:val="Mapa del documento1"/>
    <w:basedOn w:val="Normal"/>
    <w:rsid w:val="00F43F5C"/>
    <w:pPr>
      <w:shd w:val="clear" w:color="auto" w:fill="000080"/>
    </w:pPr>
    <w:rPr>
      <w:rFonts w:ascii="Tahoma" w:hAnsi="Tahoma" w:cs="Tahoma"/>
    </w:rPr>
  </w:style>
  <w:style w:type="paragraph" w:styleId="TDC4">
    <w:name w:val="toc 4"/>
    <w:basedOn w:val="Normal"/>
    <w:next w:val="Normal"/>
    <w:uiPriority w:val="39"/>
    <w:rsid w:val="00F43F5C"/>
    <w:pPr>
      <w:ind w:left="600"/>
    </w:pPr>
  </w:style>
  <w:style w:type="paragraph" w:customStyle="1" w:styleId="Textocomentario1">
    <w:name w:val="Texto comentario1"/>
    <w:basedOn w:val="Normal"/>
    <w:rsid w:val="00F43F5C"/>
  </w:style>
  <w:style w:type="paragraph" w:styleId="Asuntodelcomentario">
    <w:name w:val="annotation subject"/>
    <w:basedOn w:val="Textocomentario1"/>
    <w:next w:val="Textocomentario1"/>
    <w:rsid w:val="00F43F5C"/>
    <w:rPr>
      <w:b/>
      <w:bCs/>
    </w:rPr>
  </w:style>
  <w:style w:type="paragraph" w:styleId="TDC5">
    <w:name w:val="toc 5"/>
    <w:basedOn w:val="Normal"/>
    <w:next w:val="Normal"/>
    <w:uiPriority w:val="39"/>
    <w:rsid w:val="00F43F5C"/>
    <w:pPr>
      <w:spacing w:after="100" w:line="276" w:lineRule="auto"/>
      <w:ind w:left="880"/>
    </w:pPr>
    <w:rPr>
      <w:sz w:val="22"/>
    </w:rPr>
  </w:style>
  <w:style w:type="paragraph" w:styleId="TDC6">
    <w:name w:val="toc 6"/>
    <w:basedOn w:val="Normal"/>
    <w:next w:val="Normal"/>
    <w:uiPriority w:val="39"/>
    <w:rsid w:val="00F43F5C"/>
    <w:pPr>
      <w:spacing w:after="100" w:line="276" w:lineRule="auto"/>
      <w:ind w:left="1100"/>
    </w:pPr>
    <w:rPr>
      <w:sz w:val="22"/>
    </w:rPr>
  </w:style>
  <w:style w:type="paragraph" w:styleId="TDC7">
    <w:name w:val="toc 7"/>
    <w:basedOn w:val="Normal"/>
    <w:next w:val="Normal"/>
    <w:uiPriority w:val="39"/>
    <w:rsid w:val="00F43F5C"/>
    <w:pPr>
      <w:spacing w:after="100" w:line="276" w:lineRule="auto"/>
      <w:ind w:left="1320"/>
    </w:pPr>
    <w:rPr>
      <w:sz w:val="22"/>
    </w:rPr>
  </w:style>
  <w:style w:type="paragraph" w:styleId="TDC8">
    <w:name w:val="toc 8"/>
    <w:basedOn w:val="Normal"/>
    <w:next w:val="Normal"/>
    <w:uiPriority w:val="39"/>
    <w:rsid w:val="00F43F5C"/>
    <w:pPr>
      <w:spacing w:after="100" w:line="276" w:lineRule="auto"/>
      <w:ind w:left="1540"/>
    </w:pPr>
    <w:rPr>
      <w:sz w:val="22"/>
    </w:rPr>
  </w:style>
  <w:style w:type="paragraph" w:styleId="TDC9">
    <w:name w:val="toc 9"/>
    <w:basedOn w:val="Normal"/>
    <w:next w:val="Normal"/>
    <w:uiPriority w:val="39"/>
    <w:rsid w:val="00F43F5C"/>
    <w:pPr>
      <w:spacing w:after="100" w:line="276" w:lineRule="auto"/>
      <w:ind w:left="1760"/>
    </w:pPr>
    <w:rPr>
      <w:sz w:val="22"/>
    </w:rPr>
  </w:style>
  <w:style w:type="paragraph" w:styleId="Prrafodelista">
    <w:name w:val="List Paragraph"/>
    <w:aliases w:val="Primer nivel punto,Num Bullet 1,Bullet Number,Lista sin Numerar,Párrafo Numerado,Párrafo de lista1,numbered,Bullet List,FooterText,List Paragraph1,Paragraphe de liste1,Bulletr List Paragraph,列出段落,列出段落1,List Paragraph2,List Paragraph21,b"/>
    <w:basedOn w:val="Normal"/>
    <w:link w:val="PrrafodelistaCar"/>
    <w:uiPriority w:val="34"/>
    <w:qFormat/>
    <w:rsid w:val="00164DDC"/>
    <w:pPr>
      <w:spacing w:line="240" w:lineRule="auto"/>
      <w:ind w:left="720"/>
    </w:pPr>
    <w:rPr>
      <w:lang w:val="es-ES_tradnl"/>
    </w:rPr>
  </w:style>
  <w:style w:type="paragraph" w:customStyle="1" w:styleId="ndicel10">
    <w:name w:val="Índicel 10"/>
    <w:basedOn w:val="ndice"/>
    <w:rsid w:val="00F43F5C"/>
    <w:pPr>
      <w:tabs>
        <w:tab w:val="right" w:leader="dot" w:pos="7091"/>
      </w:tabs>
      <w:ind w:left="2547"/>
    </w:pPr>
  </w:style>
  <w:style w:type="paragraph" w:customStyle="1" w:styleId="Contenidodelatabla">
    <w:name w:val="Contenido de la tabla"/>
    <w:basedOn w:val="Normal"/>
    <w:rsid w:val="00F43F5C"/>
    <w:pPr>
      <w:suppressLineNumbers/>
    </w:pPr>
  </w:style>
  <w:style w:type="paragraph" w:customStyle="1" w:styleId="Encabezadodelatabla">
    <w:name w:val="Encabezado de la tabla"/>
    <w:basedOn w:val="Contenidodelatabla"/>
    <w:rsid w:val="00F43F5C"/>
    <w:pPr>
      <w:jc w:val="center"/>
    </w:pPr>
    <w:rPr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63AE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EE63AE"/>
    <w:rPr>
      <w:rFonts w:ascii="Tahoma" w:hAnsi="Tahoma" w:cs="Tahoma"/>
      <w:sz w:val="16"/>
      <w:szCs w:val="16"/>
      <w:lang w:eastAsia="zh-CN"/>
    </w:rPr>
  </w:style>
  <w:style w:type="character" w:styleId="Refdecomentario">
    <w:name w:val="annotation reference"/>
    <w:uiPriority w:val="99"/>
    <w:semiHidden/>
    <w:unhideWhenUsed/>
    <w:rsid w:val="00E869DC"/>
    <w:rPr>
      <w:sz w:val="16"/>
      <w:szCs w:val="16"/>
    </w:rPr>
  </w:style>
  <w:style w:type="paragraph" w:styleId="Textocomentario">
    <w:name w:val="annotation text"/>
    <w:basedOn w:val="Normal"/>
    <w:link w:val="TextocomentarioCar1"/>
    <w:uiPriority w:val="99"/>
    <w:unhideWhenUsed/>
    <w:rsid w:val="00E869DC"/>
  </w:style>
  <w:style w:type="character" w:customStyle="1" w:styleId="TextocomentarioCar1">
    <w:name w:val="Texto comentario Car1"/>
    <w:link w:val="Textocomentario"/>
    <w:uiPriority w:val="99"/>
    <w:rsid w:val="00E869DC"/>
    <w:rPr>
      <w:rFonts w:ascii="Arial" w:hAnsi="Arial" w:cs="Arial"/>
      <w:lang w:eastAsia="zh-CN"/>
    </w:rPr>
  </w:style>
  <w:style w:type="character" w:customStyle="1" w:styleId="Ttulo1Car">
    <w:name w:val="Título 1 Car"/>
    <w:link w:val="Ttulo1"/>
    <w:rsid w:val="00F41DA3"/>
    <w:rPr>
      <w:rFonts w:ascii="Arial" w:eastAsia="Calibri" w:hAnsi="Arial"/>
      <w:b/>
      <w:bCs/>
      <w:caps/>
      <w:snapToGrid w:val="0"/>
      <w:color w:val="FF6600"/>
      <w:sz w:val="24"/>
      <w:szCs w:val="28"/>
      <w:lang w:val="es-AR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F509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4F50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link w:val="Ttulo2"/>
    <w:rsid w:val="00B33EC6"/>
    <w:rPr>
      <w:rFonts w:ascii="Arial" w:eastAsia="Calibri" w:hAnsi="Arial"/>
      <w:b/>
      <w:color w:val="FF6600"/>
      <w:szCs w:val="24"/>
      <w:lang w:val="es-ES_tradnl"/>
    </w:rPr>
  </w:style>
  <w:style w:type="paragraph" w:customStyle="1" w:styleId="Identado1">
    <w:name w:val="Identado 1"/>
    <w:basedOn w:val="Prrafodelista"/>
    <w:link w:val="Identado1Car"/>
    <w:qFormat/>
    <w:rsid w:val="002379FB"/>
    <w:pPr>
      <w:numPr>
        <w:numId w:val="1"/>
      </w:numPr>
      <w:spacing w:line="276" w:lineRule="auto"/>
    </w:pPr>
  </w:style>
  <w:style w:type="paragraph" w:customStyle="1" w:styleId="Identado2">
    <w:name w:val="Identado 2"/>
    <w:basedOn w:val="Identado1"/>
    <w:link w:val="Identado2Car"/>
    <w:qFormat/>
    <w:rsid w:val="00BA3D85"/>
    <w:pPr>
      <w:numPr>
        <w:ilvl w:val="1"/>
      </w:numPr>
      <w:spacing w:before="0" w:after="0"/>
    </w:pPr>
  </w:style>
  <w:style w:type="character" w:customStyle="1" w:styleId="PrrafodelistaCar">
    <w:name w:val="Párrafo de lista Car"/>
    <w:aliases w:val="Primer nivel punto Car,Num Bullet 1 Car,Bullet Number Car,Lista sin Numerar Car,Párrafo Numerado Car,Párrafo de lista1 Car,numbered Car,Bullet List Car,FooterText Car,List Paragraph1 Car,Paragraphe de liste1 Car,列出段落 Car,列出段落1 Car"/>
    <w:link w:val="Prrafodelista"/>
    <w:uiPriority w:val="34"/>
    <w:qFormat/>
    <w:rsid w:val="00164DDC"/>
    <w:rPr>
      <w:rFonts w:ascii="Arial" w:eastAsia="Calibri" w:hAnsi="Arial"/>
      <w:szCs w:val="22"/>
      <w:lang w:val="es-ES_tradnl"/>
    </w:rPr>
  </w:style>
  <w:style w:type="character" w:customStyle="1" w:styleId="Identado1Car">
    <w:name w:val="Identado 1 Car"/>
    <w:link w:val="Identado1"/>
    <w:rsid w:val="002379FB"/>
    <w:rPr>
      <w:rFonts w:ascii="Arial" w:eastAsia="Calibri" w:hAnsi="Arial"/>
      <w:szCs w:val="22"/>
      <w:lang w:val="es-ES_tradnl"/>
    </w:rPr>
  </w:style>
  <w:style w:type="paragraph" w:customStyle="1" w:styleId="Identado22">
    <w:name w:val="Identado 2.2"/>
    <w:basedOn w:val="Identado2"/>
    <w:link w:val="Identado22Car"/>
    <w:qFormat/>
    <w:rsid w:val="00583DC1"/>
    <w:pPr>
      <w:spacing w:after="240"/>
    </w:pPr>
  </w:style>
  <w:style w:type="character" w:customStyle="1" w:styleId="Identado2Car">
    <w:name w:val="Identado 2 Car"/>
    <w:link w:val="Identado2"/>
    <w:rsid w:val="00BA3D85"/>
    <w:rPr>
      <w:rFonts w:ascii="Arial" w:eastAsia="Calibri" w:hAnsi="Arial"/>
      <w:szCs w:val="22"/>
      <w:lang w:val="es-ES_tradnl"/>
    </w:rPr>
  </w:style>
  <w:style w:type="paragraph" w:customStyle="1" w:styleId="Parrafoconvieta">
    <w:name w:val="Parrafo con viñeta"/>
    <w:basedOn w:val="Prrafodelista"/>
    <w:link w:val="ParrafoconvietaCar"/>
    <w:qFormat/>
    <w:rsid w:val="00477F64"/>
    <w:pPr>
      <w:numPr>
        <w:numId w:val="2"/>
      </w:numPr>
      <w:suppressAutoHyphens w:val="0"/>
      <w:spacing w:before="0" w:after="200"/>
    </w:pPr>
    <w:rPr>
      <w:rFonts w:eastAsia="Arial"/>
      <w:sz w:val="22"/>
      <w:lang w:val="es-ES"/>
    </w:rPr>
  </w:style>
  <w:style w:type="character" w:customStyle="1" w:styleId="Identado22Car">
    <w:name w:val="Identado 2.2 Car"/>
    <w:link w:val="Identado22"/>
    <w:rsid w:val="00583DC1"/>
    <w:rPr>
      <w:rFonts w:ascii="Arial" w:eastAsia="Calibri" w:hAnsi="Arial"/>
      <w:szCs w:val="22"/>
      <w:lang w:val="es-ES_tradnl"/>
    </w:rPr>
  </w:style>
  <w:style w:type="character" w:customStyle="1" w:styleId="ParrafoconvietaCar">
    <w:name w:val="Parrafo con viñeta Car"/>
    <w:link w:val="Parrafoconvieta"/>
    <w:rsid w:val="00477F64"/>
    <w:rPr>
      <w:rFonts w:ascii="Arial" w:eastAsia="Arial" w:hAnsi="Arial"/>
      <w:sz w:val="22"/>
      <w:szCs w:val="22"/>
    </w:rPr>
  </w:style>
  <w:style w:type="paragraph" w:customStyle="1" w:styleId="Identado3">
    <w:name w:val="Identado 3"/>
    <w:basedOn w:val="Identado2"/>
    <w:link w:val="Identado3Car"/>
    <w:qFormat/>
    <w:rsid w:val="00D81ABF"/>
    <w:pPr>
      <w:numPr>
        <w:ilvl w:val="2"/>
      </w:numPr>
    </w:pPr>
  </w:style>
  <w:style w:type="paragraph" w:customStyle="1" w:styleId="Identado32">
    <w:name w:val="Identado 3.2"/>
    <w:basedOn w:val="Identado3"/>
    <w:link w:val="Identado32Car"/>
    <w:qFormat/>
    <w:rsid w:val="00D81ABF"/>
    <w:pPr>
      <w:spacing w:after="240"/>
    </w:pPr>
  </w:style>
  <w:style w:type="character" w:customStyle="1" w:styleId="Identado3Car">
    <w:name w:val="Identado 3 Car"/>
    <w:link w:val="Identado3"/>
    <w:rsid w:val="00D81ABF"/>
    <w:rPr>
      <w:rFonts w:ascii="Arial" w:eastAsia="Calibri" w:hAnsi="Arial"/>
      <w:szCs w:val="22"/>
      <w:lang w:val="es-ES_tradnl"/>
    </w:rPr>
  </w:style>
  <w:style w:type="character" w:customStyle="1" w:styleId="apple-converted-space">
    <w:name w:val="apple-converted-space"/>
    <w:basedOn w:val="Fuentedeprrafopredeter"/>
    <w:rsid w:val="005F684C"/>
  </w:style>
  <w:style w:type="character" w:customStyle="1" w:styleId="Identado32Car">
    <w:name w:val="Identado 3.2 Car"/>
    <w:link w:val="Identado32"/>
    <w:rsid w:val="00D81ABF"/>
    <w:rPr>
      <w:rFonts w:ascii="Arial" w:eastAsia="Calibri" w:hAnsi="Arial"/>
      <w:szCs w:val="22"/>
      <w:lang w:val="es-ES_tradnl"/>
    </w:rPr>
  </w:style>
  <w:style w:type="paragraph" w:styleId="NormalWeb">
    <w:name w:val="Normal (Web)"/>
    <w:basedOn w:val="Normal"/>
    <w:uiPriority w:val="99"/>
    <w:unhideWhenUsed/>
    <w:rsid w:val="00CA7C26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s-ES"/>
    </w:rPr>
  </w:style>
  <w:style w:type="table" w:customStyle="1" w:styleId="Tabladecuadrcula5oscura-nfasis61">
    <w:name w:val="Tabla de cuadrícula 5 oscura - Énfasis 61"/>
    <w:basedOn w:val="Tablanormal"/>
    <w:uiPriority w:val="50"/>
    <w:rsid w:val="0029344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customStyle="1" w:styleId="hps">
    <w:name w:val="hps"/>
    <w:basedOn w:val="Fuentedeprrafopredeter"/>
    <w:rsid w:val="00661534"/>
  </w:style>
  <w:style w:type="paragraph" w:styleId="Textonotapie">
    <w:name w:val="footnote text"/>
    <w:basedOn w:val="Normal"/>
    <w:link w:val="TextonotapieCar"/>
    <w:uiPriority w:val="99"/>
    <w:semiHidden/>
    <w:unhideWhenUsed/>
    <w:rsid w:val="00751BA0"/>
    <w:pPr>
      <w:spacing w:before="0"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51BA0"/>
    <w:rPr>
      <w:rFonts w:ascii="Arial" w:eastAsia="Calibri" w:hAnsi="Arial"/>
      <w:lang w:val="es-AR"/>
    </w:rPr>
  </w:style>
  <w:style w:type="character" w:styleId="Refdenotaalpie">
    <w:name w:val="footnote reference"/>
    <w:basedOn w:val="Fuentedeprrafopredeter"/>
    <w:uiPriority w:val="99"/>
    <w:semiHidden/>
    <w:unhideWhenUsed/>
    <w:rsid w:val="00751BA0"/>
    <w:rPr>
      <w:vertAlign w:val="superscript"/>
    </w:rPr>
  </w:style>
  <w:style w:type="character" w:customStyle="1" w:styleId="normaltextrun">
    <w:name w:val="normaltextrun"/>
    <w:basedOn w:val="Fuentedeprrafopredeter"/>
    <w:rsid w:val="0000452E"/>
  </w:style>
  <w:style w:type="character" w:customStyle="1" w:styleId="eop">
    <w:name w:val="eop"/>
    <w:basedOn w:val="Fuentedeprrafopredeter"/>
    <w:rsid w:val="0000452E"/>
  </w:style>
  <w:style w:type="paragraph" w:styleId="HTMLconformatoprevio">
    <w:name w:val="HTML Preformatted"/>
    <w:basedOn w:val="Normal"/>
    <w:link w:val="HTMLconformatoprevioCar"/>
    <w:uiPriority w:val="99"/>
    <w:unhideWhenUsed/>
    <w:rsid w:val="00E65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 w:line="240" w:lineRule="auto"/>
      <w:jc w:val="left"/>
    </w:pPr>
    <w:rPr>
      <w:rFonts w:ascii="Courier New" w:eastAsia="Times New Roman" w:hAnsi="Courier New" w:cs="Courier New"/>
      <w:szCs w:val="20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E650D5"/>
    <w:rPr>
      <w:rFonts w:ascii="Courier New" w:hAnsi="Courier New" w:cs="Courier New"/>
    </w:rPr>
  </w:style>
  <w:style w:type="paragraph" w:customStyle="1" w:styleId="Default">
    <w:name w:val="Default"/>
    <w:rsid w:val="007244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FF6D45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A725C6"/>
    <w:rPr>
      <w:color w:val="808080"/>
    </w:rPr>
  </w:style>
  <w:style w:type="table" w:styleId="Tabladelista3-nfasis6">
    <w:name w:val="List Table 3 Accent 6"/>
    <w:basedOn w:val="Tablanormal"/>
    <w:uiPriority w:val="48"/>
    <w:rsid w:val="00290524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character" w:styleId="nfasissutil">
    <w:name w:val="Subtle Emphasis"/>
    <w:basedOn w:val="Fuentedeprrafopredeter"/>
    <w:uiPriority w:val="19"/>
    <w:qFormat/>
    <w:rsid w:val="00406A3A"/>
    <w:rPr>
      <w:i/>
      <w:iCs/>
      <w:color w:val="404040" w:themeColor="text1" w:themeTint="BF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34D9A"/>
    <w:rPr>
      <w:color w:val="605E5C"/>
      <w:shd w:val="clear" w:color="auto" w:fill="E1DFDD"/>
    </w:rPr>
  </w:style>
  <w:style w:type="table" w:styleId="Tablaconcuadrcula4-nfasis6">
    <w:name w:val="Grid Table 4 Accent 6"/>
    <w:basedOn w:val="Tablanormal"/>
    <w:uiPriority w:val="49"/>
    <w:rsid w:val="002F21E0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Revisin">
    <w:name w:val="Revision"/>
    <w:hidden/>
    <w:uiPriority w:val="99"/>
    <w:semiHidden/>
    <w:rsid w:val="00AC1317"/>
    <w:rPr>
      <w:rFonts w:ascii="Arial" w:eastAsia="Calibri" w:hAnsi="Arial"/>
      <w:szCs w:val="22"/>
      <w:lang w:val="es-AR"/>
    </w:rPr>
  </w:style>
  <w:style w:type="table" w:styleId="Listavistosa-nfasis6">
    <w:name w:val="Colorful List Accent 6"/>
    <w:basedOn w:val="Tablanormal"/>
    <w:uiPriority w:val="72"/>
    <w:rsid w:val="00550CE4"/>
    <w:pPr>
      <w:jc w:val="center"/>
    </w:pPr>
    <w:rPr>
      <w:color w:val="000000" w:themeColor="text1"/>
    </w:rPr>
    <w:tblPr>
      <w:tblStyleRowBandSize w:val="1"/>
      <w:tblStyleColBandSize w:val="1"/>
      <w:tblBorders>
        <w:top w:val="dotted" w:sz="4" w:space="0" w:color="FFFFFF" w:themeColor="background1"/>
        <w:left w:val="dotted" w:sz="4" w:space="0" w:color="FFFFFF" w:themeColor="background1"/>
        <w:bottom w:val="dotted" w:sz="4" w:space="0" w:color="FFFFFF" w:themeColor="background1"/>
        <w:right w:val="dotted" w:sz="4" w:space="0" w:color="FFFFFF" w:themeColor="background1"/>
        <w:insideH w:val="dotted" w:sz="4" w:space="0" w:color="FFFFFF" w:themeColor="background1"/>
        <w:insideV w:val="dotted" w:sz="4" w:space="0" w:color="FFFFFF" w:themeColor="background1"/>
      </w:tblBorders>
    </w:tblPr>
    <w:tcPr>
      <w:shd w:val="clear" w:color="auto" w:fill="FEF4EC" w:themeFill="accent6" w:themeFillTint="19"/>
      <w:vAlign w:val="center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ombreadovistoso-nfasis6">
    <w:name w:val="Colorful Shading Accent 6"/>
    <w:basedOn w:val="Tablanormal"/>
    <w:uiPriority w:val="71"/>
    <w:rsid w:val="006F3547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aconcuadrcula5oscura-nfasis6">
    <w:name w:val="Grid Table 5 Dark Accent 6"/>
    <w:basedOn w:val="Tablanormal"/>
    <w:uiPriority w:val="50"/>
    <w:rsid w:val="00026CC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clara">
    <w:name w:val="Grid Table Light"/>
    <w:basedOn w:val="Tablanormal"/>
    <w:uiPriority w:val="40"/>
    <w:rsid w:val="007232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3Car">
    <w:name w:val="Título 3 Car"/>
    <w:basedOn w:val="Fuentedeprrafopredeter"/>
    <w:link w:val="Ttulo3"/>
    <w:rsid w:val="00CB6421"/>
    <w:rPr>
      <w:rFonts w:asciiTheme="minorHAnsi" w:eastAsia="Calibri" w:hAnsiTheme="minorHAnsi" w:cstheme="minorHAnsi"/>
      <w:b/>
      <w:bCs/>
      <w:sz w:val="24"/>
      <w:szCs w:val="24"/>
      <w:lang w:val="es-AR"/>
    </w:rPr>
  </w:style>
  <w:style w:type="character" w:styleId="Mencinsinresolver">
    <w:name w:val="Unresolved Mention"/>
    <w:basedOn w:val="Fuentedeprrafopredeter"/>
    <w:uiPriority w:val="99"/>
    <w:semiHidden/>
    <w:unhideWhenUsed/>
    <w:rsid w:val="00727147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E56C9D"/>
    <w:rPr>
      <w:b/>
      <w:bCs/>
    </w:rPr>
  </w:style>
  <w:style w:type="character" w:customStyle="1" w:styleId="ui-provider">
    <w:name w:val="ui-provider"/>
    <w:basedOn w:val="Fuentedeprrafopredeter"/>
    <w:rsid w:val="004A708B"/>
  </w:style>
  <w:style w:type="table" w:styleId="Tablanormal5">
    <w:name w:val="Plain Table 5"/>
    <w:basedOn w:val="Tablanormal"/>
    <w:uiPriority w:val="45"/>
    <w:rsid w:val="008D0C7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924F23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tyle1">
    <w:name w:val="Style1"/>
    <w:basedOn w:val="Ttulo3"/>
    <w:link w:val="Style1Char"/>
    <w:qFormat/>
    <w:rsid w:val="008C75F5"/>
    <w:pPr>
      <w:jc w:val="both"/>
    </w:pPr>
  </w:style>
  <w:style w:type="paragraph" w:customStyle="1" w:styleId="Style2">
    <w:name w:val="Style2"/>
    <w:link w:val="Style2Char"/>
    <w:qFormat/>
    <w:rsid w:val="008C75F5"/>
    <w:rPr>
      <w:rFonts w:ascii="Arial" w:eastAsia="Calibri" w:hAnsi="Arial"/>
      <w:bCs/>
      <w:caps/>
      <w:snapToGrid w:val="0"/>
      <w:color w:val="FF6600"/>
      <w:szCs w:val="28"/>
      <w:lang w:val="es-AR"/>
    </w:rPr>
  </w:style>
  <w:style w:type="character" w:customStyle="1" w:styleId="Style1Char">
    <w:name w:val="Style1 Char"/>
    <w:basedOn w:val="Ttulo3Car"/>
    <w:link w:val="Style1"/>
    <w:rsid w:val="008C75F5"/>
    <w:rPr>
      <w:rFonts w:asciiTheme="minorHAnsi" w:eastAsia="Calibri" w:hAnsiTheme="minorHAnsi" w:cstheme="minorHAnsi"/>
      <w:b/>
      <w:bCs/>
      <w:sz w:val="24"/>
      <w:szCs w:val="24"/>
      <w:lang w:val="es-AR"/>
    </w:rPr>
  </w:style>
  <w:style w:type="paragraph" w:customStyle="1" w:styleId="Style3">
    <w:name w:val="Style3"/>
    <w:basedOn w:val="Ttulo2"/>
    <w:link w:val="Style3Char"/>
    <w:qFormat/>
    <w:rsid w:val="00795DDB"/>
    <w:pPr>
      <w:numPr>
        <w:ilvl w:val="0"/>
        <w:numId w:val="7"/>
      </w:numPr>
    </w:pPr>
    <w:rPr>
      <w:rFonts w:asciiTheme="majorHAnsi" w:hAnsiTheme="majorHAnsi"/>
      <w:color w:val="31849B" w:themeColor="accent5" w:themeShade="BF"/>
    </w:rPr>
  </w:style>
  <w:style w:type="character" w:customStyle="1" w:styleId="Style2Char">
    <w:name w:val="Style2 Char"/>
    <w:basedOn w:val="Fuentedeprrafopredeter"/>
    <w:link w:val="Style2"/>
    <w:rsid w:val="008C75F5"/>
    <w:rPr>
      <w:rFonts w:ascii="Arial" w:eastAsia="Calibri" w:hAnsi="Arial"/>
      <w:bCs/>
      <w:caps/>
      <w:snapToGrid w:val="0"/>
      <w:color w:val="FF6600"/>
      <w:szCs w:val="28"/>
      <w:lang w:val="es-AR"/>
    </w:rPr>
  </w:style>
  <w:style w:type="character" w:customStyle="1" w:styleId="Style3Char">
    <w:name w:val="Style3 Char"/>
    <w:basedOn w:val="Ttulo2Car"/>
    <w:link w:val="Style3"/>
    <w:rsid w:val="00795DDB"/>
    <w:rPr>
      <w:rFonts w:asciiTheme="majorHAnsi" w:eastAsia="Calibri" w:hAnsiTheme="majorHAnsi"/>
      <w:b/>
      <w:color w:val="31849B" w:themeColor="accent5" w:themeShade="BF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65778"/>
    <w:rPr>
      <w:rFonts w:ascii="Arial" w:eastAsia="Calibri" w:hAnsi="Arial"/>
      <w:szCs w:val="22"/>
      <w:lang w:val="es-AR"/>
    </w:rPr>
  </w:style>
  <w:style w:type="table" w:customStyle="1" w:styleId="Tabladecuadrcula5oscura-nfasis613">
    <w:name w:val="Tabla de cuadrícula 5 oscura - Énfasis 613"/>
    <w:basedOn w:val="Tablanormal"/>
    <w:uiPriority w:val="50"/>
    <w:rsid w:val="000A3AEC"/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Tabladecuadrcula5oscura-nfasis612">
    <w:name w:val="Tabla de cuadrícula 5 oscura - Énfasis 612"/>
    <w:basedOn w:val="Tablanormal"/>
    <w:uiPriority w:val="50"/>
    <w:rsid w:val="000A3AEC"/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Tabladecuadrcula5oscura-nfasis611">
    <w:name w:val="Tabla de cuadrícula 5 oscura - Énfasis 611"/>
    <w:basedOn w:val="Tablanormal"/>
    <w:uiPriority w:val="50"/>
    <w:rsid w:val="000A3AEC"/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Tabladecuadrcula5oscura-nfasis614">
    <w:name w:val="Tabla de cuadrícula 5 oscura - Énfasis 614"/>
    <w:basedOn w:val="Tablanormal"/>
    <w:uiPriority w:val="50"/>
    <w:rsid w:val="000A3AEC"/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7223C"/>
    <w:pPr>
      <w:keepLines/>
      <w:pageBreakBefore w:val="0"/>
      <w:widowControl/>
      <w:numPr>
        <w:numId w:val="0"/>
      </w:numPr>
      <w:spacing w:before="24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snapToGrid/>
      <w:color w:val="365F91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12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73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1071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6094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902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781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332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521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58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576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265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863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497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283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28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547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241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305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231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101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933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222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790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88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51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29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373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289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401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0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0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8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0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microsoft.com/office/2020/10/relationships/intelligence" Target="intelligence2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Azure%20Information%20Protection\WatermarkTempla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6">
            <a:shade val="50000"/>
          </a:schemeClr>
        </a:lnRef>
        <a:fillRef idx="1">
          <a:schemeClr val="accent6"/>
        </a:fillRef>
        <a:effectRef idx="0">
          <a:schemeClr val="accent6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CE73133F6DC44FA1FF97E71AE4CA79" ma:contentTypeVersion="18" ma:contentTypeDescription="Crear nuevo documento." ma:contentTypeScope="" ma:versionID="e17651741c6f67a2efb85972320d4091">
  <xsd:schema xmlns:xsd="http://www.w3.org/2001/XMLSchema" xmlns:xs="http://www.w3.org/2001/XMLSchema" xmlns:p="http://schemas.microsoft.com/office/2006/metadata/properties" xmlns:ns2="3a577117-7585-4f21-8336-7beea41c325b" xmlns:ns3="71c3ed2a-9021-4da5-8322-d0774141c23c" xmlns:ns4="40b2da15-a5f7-4f80-a8dd-5e5c71f45694" targetNamespace="http://schemas.microsoft.com/office/2006/metadata/properties" ma:root="true" ma:fieldsID="d25a94a36717acffd3bfc6360fc3ee44" ns2:_="" ns3:_="" ns4:_="">
    <xsd:import namespace="3a577117-7585-4f21-8336-7beea41c325b"/>
    <xsd:import namespace="71c3ed2a-9021-4da5-8322-d0774141c23c"/>
    <xsd:import namespace="40b2da15-a5f7-4f80-a8dd-5e5c71f456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577117-7585-4f21-8336-7beea41c32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9" nillable="true" ma:displayName="Estado de aprobación" ma:internalName="Estado_x0020_de_x0020_aprobaci_x00f3_n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31e8f0b5-d6eb-43dc-a6f4-2c82414828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3ed2a-9021-4da5-8322-d0774141c23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_dlc_DocId" ma:index="26" nillable="true" ma:displayName="Valor de Id. de documento" ma:description="El valor del identificador de documento asignado a este elemento." ma:indexed="true" ma:internalName="_dlc_DocId" ma:readOnly="true">
      <xsd:simpleType>
        <xsd:restriction base="dms:Text"/>
      </xsd:simpleType>
    </xsd:element>
    <xsd:element name="_dlc_DocIdUrl" ma:index="27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b2da15-a5f7-4f80-a8dd-5e5c71f45694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4e44ef67-783e-4d8f-9511-7247f1584fe0}" ma:internalName="TaxCatchAll" ma:showField="CatchAllData" ma:web="71c3ed2a-9021-4da5-8322-d0774141c2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577117-7585-4f21-8336-7beea41c325b">
      <Terms xmlns="http://schemas.microsoft.com/office/infopath/2007/PartnerControls"/>
    </lcf76f155ced4ddcb4097134ff3c332f>
    <TaxCatchAll xmlns="40b2da15-a5f7-4f80-a8dd-5e5c71f45694" xsi:nil="true"/>
    <_Flow_SignoffStatus xmlns="3a577117-7585-4f21-8336-7beea41c325b" xsi:nil="true"/>
    <_dlc_DocId xmlns="71c3ed2a-9021-4da5-8322-d0774141c23c" xsi:nil="true"/>
    <_dlc_DocIdUrl xmlns="71c3ed2a-9021-4da5-8322-d0774141c23c">
      <Url xsi:nil="true"/>
      <Description xsi:nil="true"/>
    </_dlc_DocIdUrl>
  </documentManagement>
</p:properties>
</file>

<file path=customXml/itemProps1.xml><?xml version="1.0" encoding="utf-8"?>
<ds:datastoreItem xmlns:ds="http://schemas.openxmlformats.org/officeDocument/2006/customXml" ds:itemID="{1D5B4B99-188C-4FF2-9769-B9DD77F2A9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577117-7585-4f21-8336-7beea41c325b"/>
    <ds:schemaRef ds:uri="71c3ed2a-9021-4da5-8322-d0774141c23c"/>
    <ds:schemaRef ds:uri="40b2da15-a5f7-4f80-a8dd-5e5c71f456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A5293A-DCF4-4DB4-8308-80696682EC3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B7429B-CDD5-4A3D-AF72-DA7FF759BA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E87736-FAC1-4BD3-A69D-8CC2E6715B9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8F4E120-2DE0-4BD6-90F0-9036DFFA10CB}">
  <ds:schemaRefs>
    <ds:schemaRef ds:uri="http://schemas.microsoft.com/office/2006/metadata/properties"/>
    <ds:schemaRef ds:uri="http://schemas.microsoft.com/office/infopath/2007/PartnerControls"/>
    <ds:schemaRef ds:uri="3a577117-7585-4f21-8336-7beea41c325b"/>
    <ds:schemaRef ds:uri="40b2da15-a5f7-4f80-a8dd-5e5c71f45694"/>
    <ds:schemaRef ds:uri="71c3ed2a-9021-4da5-8322-d0774141c23c"/>
  </ds:schemaRefs>
</ds:datastoreItem>
</file>

<file path=docMetadata/LabelInfo.xml><?xml version="1.0" encoding="utf-8"?>
<clbl:labelList xmlns:clbl="http://schemas.microsoft.com/office/2020/mipLabelMetadata">
  <clbl:label id="{1d50811c-7f90-40d3-9752-4b0ade0df76c}" enabled="1" method="Privileged" siteId="{0a25214f-ee52-483c-b96b-dc79f3227a6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WatermarkTemplate</Template>
  <TotalTime>10</TotalTime>
  <Pages>1</Pages>
  <Words>1230</Words>
  <Characters>6766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Innotec System</Company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Solis Navarro, Olga</dc:creator>
  <cp:keywords/>
  <dc:description/>
  <cp:lastModifiedBy>Pastor López, César</cp:lastModifiedBy>
  <cp:revision>6</cp:revision>
  <cp:lastPrinted>2026-02-23T08:28:00Z</cp:lastPrinted>
  <dcterms:created xsi:type="dcterms:W3CDTF">2026-05-29T08:52:00Z</dcterms:created>
  <dcterms:modified xsi:type="dcterms:W3CDTF">2026-06-17T10:10:00Z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rupación">
    <vt:lpwstr>PR01 - Fase Planif. y Preanálisis</vt:lpwstr>
  </property>
  <property fmtid="{D5CDD505-2E9C-101B-9397-08002B2CF9AE}" pid="3" name="ContentType">
    <vt:lpwstr>Documento</vt:lpwstr>
  </property>
  <property fmtid="{D5CDD505-2E9C-101B-9397-08002B2CF9AE}" pid="4" name="Entorno2">
    <vt:lpwstr>11</vt:lpwstr>
  </property>
  <property fmtid="{D5CDD505-2E9C-101B-9397-08002B2CF9AE}" pid="5" name="Estado">
    <vt:lpwstr>Público</vt:lpwstr>
  </property>
  <property fmtid="{D5CDD505-2E9C-101B-9397-08002B2CF9AE}" pid="6" name="Nivel">
    <vt:lpwstr>A - Proceso de Desarrollo</vt:lpwstr>
  </property>
  <property fmtid="{D5CDD505-2E9C-101B-9397-08002B2CF9AE}" pid="7" name="Tipo de Componente">
    <vt:lpwstr>02. Plantilla</vt:lpwstr>
  </property>
  <property fmtid="{D5CDD505-2E9C-101B-9397-08002B2CF9AE}" pid="8" name="ContentTypeId">
    <vt:lpwstr>0x010100CECE73133F6DC44FA1FF97E71AE4CA79</vt:lpwstr>
  </property>
  <property fmtid="{D5CDD505-2E9C-101B-9397-08002B2CF9AE}" pid="9" name="MSIP_Label_ea60d57e-af5b-4752-ac57-3e4f28ca11dc_Enabled">
    <vt:lpwstr>true</vt:lpwstr>
  </property>
  <property fmtid="{D5CDD505-2E9C-101B-9397-08002B2CF9AE}" pid="10" name="MSIP_Label_ea60d57e-af5b-4752-ac57-3e4f28ca11dc_SetDate">
    <vt:lpwstr>2021-06-01T10:22:05Z</vt:lpwstr>
  </property>
  <property fmtid="{D5CDD505-2E9C-101B-9397-08002B2CF9AE}" pid="11" name="MSIP_Label_ea60d57e-af5b-4752-ac57-3e4f28ca11dc_Method">
    <vt:lpwstr>Standard</vt:lpwstr>
  </property>
  <property fmtid="{D5CDD505-2E9C-101B-9397-08002B2CF9AE}" pid="12" name="MSIP_Label_ea60d57e-af5b-4752-ac57-3e4f28ca11dc_Name">
    <vt:lpwstr>ea60d57e-af5b-4752-ac57-3e4f28ca11dc</vt:lpwstr>
  </property>
  <property fmtid="{D5CDD505-2E9C-101B-9397-08002B2CF9AE}" pid="13" name="MSIP_Label_ea60d57e-af5b-4752-ac57-3e4f28ca11dc_SiteId">
    <vt:lpwstr>36da45f1-dd2c-4d1f-af13-5abe46b99921</vt:lpwstr>
  </property>
  <property fmtid="{D5CDD505-2E9C-101B-9397-08002B2CF9AE}" pid="14" name="MSIP_Label_ea60d57e-af5b-4752-ac57-3e4f28ca11dc_ActionId">
    <vt:lpwstr>c994eeed-fbcd-4259-a541-7f8847f8a1e8</vt:lpwstr>
  </property>
  <property fmtid="{D5CDD505-2E9C-101B-9397-08002B2CF9AE}" pid="15" name="MSIP_Label_ea60d57e-af5b-4752-ac57-3e4f28ca11dc_ContentBits">
    <vt:lpwstr>0</vt:lpwstr>
  </property>
  <property fmtid="{D5CDD505-2E9C-101B-9397-08002B2CF9AE}" pid="16" name="MediaServiceImageTags">
    <vt:lpwstr/>
  </property>
  <property fmtid="{D5CDD505-2E9C-101B-9397-08002B2CF9AE}" pid="17" name="MSIP_Label_d1119503-6b46-4a43-a658-e1d3aca29592_Enabled">
    <vt:lpwstr>true</vt:lpwstr>
  </property>
  <property fmtid="{D5CDD505-2E9C-101B-9397-08002B2CF9AE}" pid="18" name="MSIP_Label_d1119503-6b46-4a43-a658-e1d3aca29592_SetDate">
    <vt:lpwstr>2024-02-05T08:54:10Z</vt:lpwstr>
  </property>
  <property fmtid="{D5CDD505-2E9C-101B-9397-08002B2CF9AE}" pid="19" name="MSIP_Label_d1119503-6b46-4a43-a658-e1d3aca29592_Method">
    <vt:lpwstr>Standard</vt:lpwstr>
  </property>
  <property fmtid="{D5CDD505-2E9C-101B-9397-08002B2CF9AE}" pid="20" name="MSIP_Label_d1119503-6b46-4a43-a658-e1d3aca29592_Name">
    <vt:lpwstr>No Additional Protections</vt:lpwstr>
  </property>
  <property fmtid="{D5CDD505-2E9C-101B-9397-08002B2CF9AE}" pid="21" name="MSIP_Label_d1119503-6b46-4a43-a658-e1d3aca29592_SiteId">
    <vt:lpwstr>0a25214f-ee52-483c-b96b-dc79f3227a6f</vt:lpwstr>
  </property>
  <property fmtid="{D5CDD505-2E9C-101B-9397-08002B2CF9AE}" pid="22" name="MSIP_Label_d1119503-6b46-4a43-a658-e1d3aca29592_ActionId">
    <vt:lpwstr>f1e41a6b-951d-45b4-88d3-1120568bc666</vt:lpwstr>
  </property>
  <property fmtid="{D5CDD505-2E9C-101B-9397-08002B2CF9AE}" pid="23" name="MSIP_Label_d1119503-6b46-4a43-a658-e1d3aca29592_ContentBits">
    <vt:lpwstr>0</vt:lpwstr>
  </property>
  <property fmtid="{D5CDD505-2E9C-101B-9397-08002B2CF9AE}" pid="24" name="_dlc_DocIdItemGuid">
    <vt:lpwstr>a66e783a-461d-42bf-8f8a-80ece022e33b</vt:lpwstr>
  </property>
</Properties>
</file>